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351C6" w14:textId="77777777" w:rsidR="00831721" w:rsidRPr="001335C4" w:rsidRDefault="00831721" w:rsidP="00831721">
      <w:pPr>
        <w:spacing w:before="120" w:after="0"/>
        <w:rPr>
          <w:rFonts w:cs="Times New Roman"/>
        </w:rPr>
      </w:pPr>
      <w:r w:rsidRPr="001335C4">
        <w:rPr>
          <w:rFonts w:cs="Times New Roman"/>
          <w:noProof/>
        </w:rPr>
        <mc:AlternateContent>
          <mc:Choice Requires="wpg">
            <w:drawing>
              <wp:anchor distT="0" distB="0" distL="114300" distR="114300" simplePos="0" relativeHeight="251659264" behindDoc="1" locked="1" layoutInCell="1" allowOverlap="1" wp14:anchorId="27FBDC47" wp14:editId="3253EF2F">
                <wp:simplePos x="0" y="0"/>
                <wp:positionH relativeFrom="page">
                  <wp:align>left</wp:align>
                </wp:positionH>
                <wp:positionV relativeFrom="paragraph">
                  <wp:posOffset>-457200</wp:posOffset>
                </wp:positionV>
                <wp:extent cx="8247380" cy="2537460"/>
                <wp:effectExtent l="0" t="0" r="1270" b="0"/>
                <wp:wrapNone/>
                <wp:docPr id="1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380" cy="253746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AF5395" id="Graphic 17" o:spid="_x0000_s1026" alt="&quot;&quot;" style="position:absolute;margin-left:0;margin-top:-36pt;width:649.4pt;height:199.8pt;z-index:-251657216;mso-position-horizontal:left;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1335C4" w:rsidRPr="001335C4" w14:paraId="0976ACF4" w14:textId="77777777" w:rsidTr="00A6783B">
        <w:trPr>
          <w:trHeight w:val="270"/>
          <w:jc w:val="center"/>
        </w:trPr>
        <w:tc>
          <w:tcPr>
            <w:tcW w:w="10800" w:type="dxa"/>
          </w:tcPr>
          <w:p w14:paraId="7FE4D970" w14:textId="77777777" w:rsidR="00A66B18" w:rsidRPr="001335C4" w:rsidRDefault="00A66B18" w:rsidP="00A66B18">
            <w:pPr>
              <w:pStyle w:val="ContactInfo"/>
              <w:rPr>
                <w:rFonts w:cs="Times New Roman"/>
                <w:color w:val="auto"/>
              </w:rPr>
            </w:pPr>
            <w:r w:rsidRPr="001335C4">
              <w:rPr>
                <w:rFonts w:cs="Times New Roman"/>
                <w:noProof/>
                <w:color w:val="auto"/>
              </w:rPr>
              <mc:AlternateContent>
                <mc:Choice Requires="wps">
                  <w:drawing>
                    <wp:inline distT="0" distB="0" distL="0" distR="0" wp14:anchorId="66FA5975" wp14:editId="2D46BEB0">
                      <wp:extent cx="3030071" cy="407670"/>
                      <wp:effectExtent l="19050" t="19050" r="18415" b="26035"/>
                      <wp:docPr id="18"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030071" cy="407670"/>
                              </a:xfrm>
                              <a:prstGeom prst="rect">
                                <a:avLst/>
                              </a:prstGeom>
                              <a:ln w="38100">
                                <a:solidFill>
                                  <a:schemeClr val="bg1"/>
                                </a:solidFill>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 xmlns:lc="http://schemas.openxmlformats.org/drawingml/2006/lockedCanvas" val="1"/>
                                </a:ext>
                              </a:extLst>
                            </wps:spPr>
                            <wps:txbx>
                              <w:txbxContent>
                                <w:p w14:paraId="3A55FF39" w14:textId="55531D7B" w:rsidR="00A66B18" w:rsidRPr="00AA089B" w:rsidRDefault="00404295" w:rsidP="00AA089B">
                                  <w:pPr>
                                    <w:pStyle w:val="Logo"/>
                                  </w:pPr>
                                  <w:r>
                                    <w:t>Group 7</w:t>
                                  </w:r>
                                </w:p>
                              </w:txbxContent>
                            </wps:txbx>
                            <wps:bodyPr wrap="square" lIns="19050" tIns="19050" rIns="19050" bIns="19050" anchor="ctr">
                              <a:spAutoFit/>
                            </wps:bodyPr>
                          </wps:wsp>
                        </a:graphicData>
                      </a:graphic>
                    </wp:inline>
                  </w:drawing>
                </mc:Choice>
                <mc:Fallback>
                  <w:pict>
                    <v:rect w14:anchorId="66FA5975" id="Shape 61" o:spid="_x0000_s1026" style="width:238.6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" filled="f" strokecolor="white [3212]" strokeweight="3pt">
                      <v:stroke miterlimit="4"/>
                      <v:textbox style="mso-fit-shape-to-text:t" inset="1.5pt,1.5pt,1.5pt,1.5pt">
                        <w:txbxContent>
                          <w:p w14:paraId="3A55FF39" w14:textId="55531D7B" w:rsidR="00A66B18" w:rsidRPr="00AA089B" w:rsidRDefault="00404295" w:rsidP="00AA089B">
                            <w:pPr>
                              <w:pStyle w:val="Logo"/>
                            </w:pPr>
                            <w:r>
                              <w:t>Group 7</w:t>
                            </w:r>
                          </w:p>
                        </w:txbxContent>
                      </v:textbox>
                      <w10:anchorlock/>
                    </v:rect>
                  </w:pict>
                </mc:Fallback>
              </mc:AlternateContent>
            </w:r>
          </w:p>
        </w:tc>
      </w:tr>
      <w:tr w:rsidR="00615018" w:rsidRPr="001335C4" w14:paraId="5370928E" w14:textId="77777777" w:rsidTr="00A6783B">
        <w:trPr>
          <w:trHeight w:val="2691"/>
          <w:jc w:val="center"/>
        </w:trPr>
        <w:tc>
          <w:tcPr>
            <w:tcW w:w="10800" w:type="dxa"/>
            <w:vAlign w:val="bottom"/>
          </w:tcPr>
          <w:p w14:paraId="49621947" w14:textId="34B93EB7" w:rsidR="003E24DF" w:rsidRPr="001335C4" w:rsidRDefault="003E24DF" w:rsidP="00404295">
            <w:pPr>
              <w:pStyle w:val="ContactInfo"/>
              <w:ind w:left="360"/>
              <w:rPr>
                <w:rFonts w:cs="Times New Roman"/>
                <w:color w:val="auto"/>
              </w:rPr>
            </w:pPr>
          </w:p>
        </w:tc>
      </w:tr>
    </w:tbl>
    <w:p w14:paraId="5A28588F" w14:textId="222B874D" w:rsidR="00A66B18" w:rsidRPr="001335C4" w:rsidRDefault="00404295" w:rsidP="00404295">
      <w:pPr>
        <w:jc w:val="center"/>
        <w:rPr>
          <w:rFonts w:cs="Times New Roman"/>
          <w:b/>
          <w:bCs/>
          <w:sz w:val="40"/>
          <w:szCs w:val="40"/>
        </w:rPr>
      </w:pPr>
      <w:r w:rsidRPr="001335C4">
        <w:rPr>
          <w:rFonts w:cs="Times New Roman"/>
          <w:b/>
          <w:bCs/>
          <w:sz w:val="40"/>
          <w:szCs w:val="40"/>
        </w:rPr>
        <w:t>Goertzel Filter</w:t>
      </w:r>
    </w:p>
    <w:p w14:paraId="75C1962F" w14:textId="6F93576D" w:rsidR="00404295" w:rsidRPr="001335C4" w:rsidRDefault="00404295" w:rsidP="00404295">
      <w:pPr>
        <w:jc w:val="center"/>
        <w:rPr>
          <w:rFonts w:cs="Times New Roman"/>
          <w:b/>
          <w:bCs/>
          <w:sz w:val="36"/>
          <w:szCs w:val="36"/>
        </w:rPr>
      </w:pPr>
      <w:r w:rsidRPr="001335C4">
        <w:rPr>
          <w:rFonts w:cs="Times New Roman"/>
          <w:b/>
          <w:bCs/>
          <w:sz w:val="36"/>
          <w:szCs w:val="36"/>
        </w:rPr>
        <w:t>With VHDL Implementation</w:t>
      </w:r>
    </w:p>
    <w:p w14:paraId="0CF97BC0" w14:textId="77777777" w:rsidR="00404295" w:rsidRPr="001335C4" w:rsidRDefault="00404295" w:rsidP="00404295">
      <w:pPr>
        <w:ind w:left="0"/>
        <w:rPr>
          <w:rFonts w:cs="Times New Roman"/>
          <w:sz w:val="36"/>
          <w:szCs w:val="36"/>
        </w:rPr>
      </w:pPr>
    </w:p>
    <w:p w14:paraId="1705613A" w14:textId="5CCB6CC7" w:rsidR="00404295" w:rsidRPr="001335C4" w:rsidRDefault="00404295" w:rsidP="00404295">
      <w:pPr>
        <w:jc w:val="center"/>
        <w:rPr>
          <w:rFonts w:cs="Times New Roman"/>
          <w:sz w:val="36"/>
          <w:szCs w:val="36"/>
          <w:lang w:val="de-DE"/>
        </w:rPr>
      </w:pPr>
      <w:r w:rsidRPr="001335C4">
        <w:rPr>
          <w:rFonts w:cs="Times New Roman"/>
          <w:sz w:val="36"/>
          <w:szCs w:val="36"/>
          <w:lang w:val="de-DE"/>
        </w:rPr>
        <w:t>Microelectronics</w:t>
      </w:r>
      <w:r w:rsidRPr="001335C4">
        <w:rPr>
          <w:rFonts w:cs="Times New Roman"/>
          <w:sz w:val="36"/>
          <w:szCs w:val="36"/>
        </w:rPr>
        <w:t xml:space="preserve"> </w:t>
      </w:r>
      <w:r w:rsidRPr="001335C4">
        <w:rPr>
          <w:rFonts w:cs="Times New Roman"/>
          <w:sz w:val="36"/>
          <w:szCs w:val="36"/>
          <w:lang w:val="de-DE"/>
        </w:rPr>
        <w:t>&amp; HW/SW-Co-Design</w:t>
      </w:r>
    </w:p>
    <w:p w14:paraId="5900A961" w14:textId="77777777" w:rsidR="00404295" w:rsidRPr="001335C4" w:rsidRDefault="00404295" w:rsidP="00404295">
      <w:pPr>
        <w:jc w:val="center"/>
        <w:rPr>
          <w:rFonts w:cs="Times New Roman"/>
        </w:rPr>
      </w:pPr>
    </w:p>
    <w:p w14:paraId="22425F37" w14:textId="4EE69BA6" w:rsidR="00404295" w:rsidRPr="001335C4" w:rsidRDefault="00404295" w:rsidP="00404295">
      <w:pPr>
        <w:jc w:val="center"/>
        <w:rPr>
          <w:rFonts w:cs="Times New Roman"/>
          <w:sz w:val="32"/>
          <w:szCs w:val="32"/>
        </w:rPr>
      </w:pPr>
      <w:r w:rsidRPr="001335C4">
        <w:rPr>
          <w:rFonts w:cs="Times New Roman"/>
          <w:sz w:val="32"/>
          <w:szCs w:val="32"/>
        </w:rPr>
        <w:t xml:space="preserve">Ali Beiti </w:t>
      </w:r>
      <w:proofErr w:type="spellStart"/>
      <w:r w:rsidRPr="001335C4">
        <w:rPr>
          <w:rFonts w:cs="Times New Roman"/>
          <w:sz w:val="32"/>
          <w:szCs w:val="32"/>
        </w:rPr>
        <w:t>Aydenlou</w:t>
      </w:r>
      <w:proofErr w:type="spellEnd"/>
      <w:r w:rsidR="009D5E33">
        <w:rPr>
          <w:rFonts w:cs="Times New Roman"/>
          <w:sz w:val="32"/>
          <w:szCs w:val="32"/>
        </w:rPr>
        <w:t xml:space="preserve">, </w:t>
      </w:r>
      <w:r w:rsidR="009D5E33" w:rsidRPr="009D5E33">
        <w:rPr>
          <w:rFonts w:cs="Times New Roman"/>
          <w:sz w:val="32"/>
          <w:szCs w:val="32"/>
        </w:rPr>
        <w:t>7216783</w:t>
      </w:r>
      <w:r w:rsidR="009D5E33">
        <w:rPr>
          <w:rFonts w:cs="Times New Roman"/>
          <w:sz w:val="32"/>
          <w:szCs w:val="32"/>
        </w:rPr>
        <w:t xml:space="preserve">, </w:t>
      </w:r>
      <w:r w:rsidR="009D5E33" w:rsidRPr="009D5E33">
        <w:rPr>
          <w:rFonts w:cs="Times New Roman"/>
          <w:sz w:val="32"/>
          <w:szCs w:val="32"/>
        </w:rPr>
        <w:t>Ali.beitiaydenlou003@stud.fh-dortmund.de</w:t>
      </w:r>
    </w:p>
    <w:p w14:paraId="674B731B" w14:textId="0958550E" w:rsidR="00404295" w:rsidRPr="001335C4" w:rsidRDefault="00404295" w:rsidP="00404295">
      <w:pPr>
        <w:jc w:val="center"/>
        <w:rPr>
          <w:rFonts w:cs="Times New Roman"/>
          <w:sz w:val="32"/>
          <w:szCs w:val="32"/>
        </w:rPr>
      </w:pPr>
      <w:r w:rsidRPr="001335C4">
        <w:rPr>
          <w:rFonts w:cs="Times New Roman"/>
          <w:sz w:val="32"/>
          <w:szCs w:val="32"/>
        </w:rPr>
        <w:t>Roghieh Farajialamooti</w:t>
      </w:r>
      <w:r w:rsidR="001335C4" w:rsidRPr="001335C4">
        <w:rPr>
          <w:rFonts w:cs="Times New Roman"/>
          <w:sz w:val="32"/>
          <w:szCs w:val="32"/>
        </w:rPr>
        <w:t>, 7216442, roghieh.farajialamooti</w:t>
      </w:r>
      <w:r w:rsidR="00A51A59">
        <w:rPr>
          <w:rFonts w:cs="Times New Roman"/>
          <w:sz w:val="32"/>
          <w:szCs w:val="32"/>
        </w:rPr>
        <w:t>001</w:t>
      </w:r>
      <w:r w:rsidR="001335C4" w:rsidRPr="001335C4">
        <w:rPr>
          <w:rFonts w:cs="Times New Roman"/>
          <w:sz w:val="32"/>
          <w:szCs w:val="32"/>
        </w:rPr>
        <w:t>@stud.fh-dortmund.de</w:t>
      </w:r>
    </w:p>
    <w:p w14:paraId="548BC081" w14:textId="302910D6" w:rsidR="00404295" w:rsidRPr="001335C4" w:rsidRDefault="00404295" w:rsidP="00404295">
      <w:pPr>
        <w:jc w:val="center"/>
        <w:rPr>
          <w:rFonts w:cs="Times New Roman"/>
          <w:sz w:val="32"/>
          <w:szCs w:val="32"/>
        </w:rPr>
      </w:pPr>
      <w:r w:rsidRPr="001335C4">
        <w:rPr>
          <w:rFonts w:cs="Times New Roman"/>
          <w:sz w:val="32"/>
          <w:szCs w:val="32"/>
        </w:rPr>
        <w:t xml:space="preserve">Ghazaleh Hadian </w:t>
      </w:r>
      <w:proofErr w:type="spellStart"/>
      <w:r w:rsidRPr="001335C4">
        <w:rPr>
          <w:rFonts w:cs="Times New Roman"/>
          <w:sz w:val="32"/>
          <w:szCs w:val="32"/>
        </w:rPr>
        <w:t>Ghahfarokhi</w:t>
      </w:r>
      <w:proofErr w:type="spellEnd"/>
      <w:r w:rsidR="007710CA">
        <w:rPr>
          <w:rFonts w:cs="Times New Roman"/>
          <w:sz w:val="32"/>
          <w:szCs w:val="32"/>
        </w:rPr>
        <w:t xml:space="preserve">, 7216547, </w:t>
      </w:r>
      <w:r w:rsidR="007710CA" w:rsidRPr="007710CA">
        <w:rPr>
          <w:rFonts w:cs="Times New Roman"/>
          <w:sz w:val="32"/>
          <w:szCs w:val="32"/>
        </w:rPr>
        <w:t>ghazaleh.hadianghahfarokhi001@stud.fh-dortmund.de</w:t>
      </w:r>
    </w:p>
    <w:p w14:paraId="44011F6F" w14:textId="152FB3EF" w:rsidR="00404295" w:rsidRDefault="00404295" w:rsidP="00456E1B">
      <w:pPr>
        <w:jc w:val="center"/>
        <w:rPr>
          <w:rFonts w:cs="Times New Roman"/>
          <w:sz w:val="32"/>
          <w:szCs w:val="32"/>
        </w:rPr>
      </w:pPr>
      <w:r w:rsidRPr="001335C4">
        <w:rPr>
          <w:rFonts w:cs="Times New Roman"/>
          <w:sz w:val="32"/>
          <w:szCs w:val="32"/>
        </w:rPr>
        <w:t xml:space="preserve">Seda </w:t>
      </w:r>
      <w:proofErr w:type="spellStart"/>
      <w:r w:rsidRPr="001335C4">
        <w:rPr>
          <w:rFonts w:cs="Times New Roman"/>
          <w:sz w:val="32"/>
          <w:szCs w:val="32"/>
        </w:rPr>
        <w:t>Sensoy</w:t>
      </w:r>
      <w:proofErr w:type="spellEnd"/>
      <w:r w:rsidR="007710CA">
        <w:rPr>
          <w:rFonts w:cs="Times New Roman"/>
          <w:sz w:val="32"/>
          <w:szCs w:val="32"/>
        </w:rPr>
        <w:t xml:space="preserve">, </w:t>
      </w:r>
      <w:r w:rsidR="00456E1B">
        <w:rPr>
          <w:rFonts w:cs="Times New Roman"/>
          <w:sz w:val="32"/>
          <w:szCs w:val="32"/>
        </w:rPr>
        <w:t xml:space="preserve">7216627, </w:t>
      </w:r>
      <w:r w:rsidR="00456E1B" w:rsidRPr="00456E1B">
        <w:rPr>
          <w:rFonts w:cs="Times New Roman"/>
          <w:sz w:val="32"/>
          <w:szCs w:val="32"/>
        </w:rPr>
        <w:t>seda.sensoy003@stud.fh-dortmund.de</w:t>
      </w:r>
    </w:p>
    <w:p w14:paraId="6F732E73" w14:textId="77777777" w:rsidR="00456E1B" w:rsidRPr="00456E1B" w:rsidRDefault="00456E1B" w:rsidP="00456E1B">
      <w:pPr>
        <w:jc w:val="center"/>
        <w:rPr>
          <w:rFonts w:cs="Times New Roman"/>
          <w:sz w:val="32"/>
          <w:szCs w:val="32"/>
        </w:rPr>
      </w:pPr>
    </w:p>
    <w:p w14:paraId="58F4FD32" w14:textId="77777777" w:rsidR="00404295" w:rsidRPr="001335C4" w:rsidRDefault="00404295" w:rsidP="00404295">
      <w:pPr>
        <w:jc w:val="center"/>
        <w:rPr>
          <w:rFonts w:cs="Times New Roman"/>
          <w:sz w:val="36"/>
          <w:szCs w:val="36"/>
        </w:rPr>
      </w:pPr>
      <w:r w:rsidRPr="001335C4">
        <w:rPr>
          <w:rFonts w:cs="Times New Roman"/>
          <w:sz w:val="36"/>
          <w:szCs w:val="36"/>
        </w:rPr>
        <w:t>Prof. Dr. Peter Schulz</w:t>
      </w:r>
    </w:p>
    <w:p w14:paraId="3696F9AC" w14:textId="77777777" w:rsidR="00404295" w:rsidRPr="001335C4" w:rsidRDefault="00404295" w:rsidP="00404295">
      <w:pPr>
        <w:jc w:val="center"/>
        <w:rPr>
          <w:rFonts w:cs="Times New Roman"/>
          <w:sz w:val="36"/>
          <w:szCs w:val="36"/>
        </w:rPr>
      </w:pPr>
    </w:p>
    <w:p w14:paraId="446F9BA0" w14:textId="77777777" w:rsidR="00404295" w:rsidRPr="001335C4" w:rsidRDefault="00404295" w:rsidP="00404295">
      <w:pPr>
        <w:jc w:val="center"/>
        <w:rPr>
          <w:rFonts w:cs="Times New Roman"/>
          <w:sz w:val="32"/>
          <w:szCs w:val="32"/>
        </w:rPr>
      </w:pPr>
      <w:r w:rsidRPr="001335C4">
        <w:rPr>
          <w:rFonts w:cs="Times New Roman"/>
          <w:sz w:val="32"/>
          <w:szCs w:val="32"/>
        </w:rPr>
        <w:t>Summer 2024 Homework</w:t>
      </w:r>
    </w:p>
    <w:p w14:paraId="495889A1" w14:textId="77777777" w:rsidR="00B77329" w:rsidRPr="001335C4" w:rsidRDefault="00B77329" w:rsidP="00A6783B">
      <w:pPr>
        <w:pStyle w:val="Signature"/>
        <w:rPr>
          <w:rFonts w:cs="Times New Roman"/>
          <w:color w:val="auto"/>
        </w:rPr>
      </w:pPr>
    </w:p>
    <w:sdt>
      <w:sdtPr>
        <w:rPr>
          <w:rFonts w:eastAsiaTheme="minorHAnsi" w:cs="Times New Roman"/>
          <w:b w:val="0"/>
          <w:color w:val="595959" w:themeColor="text1" w:themeTint="A6"/>
          <w:kern w:val="20"/>
          <w:sz w:val="24"/>
          <w:szCs w:val="20"/>
          <w:lang w:eastAsia="ja-JP"/>
        </w:rPr>
        <w:id w:val="949367488"/>
        <w:docPartObj>
          <w:docPartGallery w:val="Table of Contents"/>
          <w:docPartUnique/>
        </w:docPartObj>
      </w:sdtPr>
      <w:sdtEndPr>
        <w:rPr>
          <w:bCs/>
          <w:noProof/>
          <w:color w:val="auto"/>
        </w:rPr>
      </w:sdtEndPr>
      <w:sdtContent>
        <w:p w14:paraId="5FE140A6" w14:textId="6FC60F72" w:rsidR="00404295" w:rsidRPr="001335C4" w:rsidRDefault="00404295">
          <w:pPr>
            <w:pStyle w:val="TOCHeading"/>
            <w:rPr>
              <w:rFonts w:cs="Times New Roman"/>
            </w:rPr>
          </w:pPr>
          <w:r w:rsidRPr="001335C4">
            <w:rPr>
              <w:rFonts w:cs="Times New Roman"/>
            </w:rPr>
            <w:t>Table of Contents</w:t>
          </w:r>
        </w:p>
        <w:p w14:paraId="7B150C04" w14:textId="77777777" w:rsidR="00E541C3" w:rsidRPr="001335C4" w:rsidRDefault="00E541C3" w:rsidP="00E541C3">
          <w:pPr>
            <w:rPr>
              <w:rFonts w:cs="Times New Roman"/>
              <w:lang w:eastAsia="en-US"/>
            </w:rPr>
          </w:pPr>
        </w:p>
        <w:p w14:paraId="30DA3B8D" w14:textId="3FB5F14E" w:rsidR="00277703" w:rsidRDefault="00404295">
          <w:pPr>
            <w:pStyle w:val="TOC1"/>
            <w:tabs>
              <w:tab w:val="right" w:leader="dot" w:pos="10790"/>
            </w:tabs>
            <w:rPr>
              <w:rFonts w:asciiTheme="minorHAnsi" w:eastAsiaTheme="minorEastAsia" w:hAnsiTheme="minorHAnsi"/>
              <w:noProof/>
              <w:kern w:val="2"/>
              <w:szCs w:val="24"/>
              <w:lang w:eastAsia="en-US"/>
              <w14:ligatures w14:val="standardContextual"/>
            </w:rPr>
          </w:pPr>
          <w:r w:rsidRPr="007A05D4">
            <w:rPr>
              <w:rFonts w:cs="Times New Roman"/>
            </w:rPr>
            <w:fldChar w:fldCharType="begin"/>
          </w:r>
          <w:r w:rsidRPr="007A05D4">
            <w:rPr>
              <w:rFonts w:cs="Times New Roman"/>
            </w:rPr>
            <w:instrText xml:space="preserve"> TOC \o "1-3" \h \z \u </w:instrText>
          </w:r>
          <w:r w:rsidRPr="007A05D4">
            <w:rPr>
              <w:rFonts w:cs="Times New Roman"/>
            </w:rPr>
            <w:fldChar w:fldCharType="separate"/>
          </w:r>
          <w:hyperlink w:anchor="_Toc171811453" w:history="1">
            <w:r w:rsidR="00277703" w:rsidRPr="00B92B3A">
              <w:rPr>
                <w:rStyle w:val="Hyperlink"/>
                <w:rFonts w:cs="Times New Roman"/>
                <w:noProof/>
              </w:rPr>
              <w:t>Introduction</w:t>
            </w:r>
            <w:r w:rsidR="00277703">
              <w:rPr>
                <w:noProof/>
                <w:webHidden/>
              </w:rPr>
              <w:tab/>
            </w:r>
            <w:r w:rsidR="00277703">
              <w:rPr>
                <w:noProof/>
                <w:webHidden/>
              </w:rPr>
              <w:fldChar w:fldCharType="begin"/>
            </w:r>
            <w:r w:rsidR="00277703">
              <w:rPr>
                <w:noProof/>
                <w:webHidden/>
              </w:rPr>
              <w:instrText xml:space="preserve"> PAGEREF _Toc171811453 \h </w:instrText>
            </w:r>
            <w:r w:rsidR="00277703">
              <w:rPr>
                <w:noProof/>
                <w:webHidden/>
              </w:rPr>
            </w:r>
            <w:r w:rsidR="00277703">
              <w:rPr>
                <w:noProof/>
                <w:webHidden/>
              </w:rPr>
              <w:fldChar w:fldCharType="separate"/>
            </w:r>
            <w:r w:rsidR="00352381">
              <w:rPr>
                <w:noProof/>
                <w:webHidden/>
              </w:rPr>
              <w:t>3</w:t>
            </w:r>
            <w:r w:rsidR="00277703">
              <w:rPr>
                <w:noProof/>
                <w:webHidden/>
              </w:rPr>
              <w:fldChar w:fldCharType="end"/>
            </w:r>
          </w:hyperlink>
        </w:p>
        <w:p w14:paraId="3F2B4FC3" w14:textId="17E21CDA" w:rsidR="00277703" w:rsidRDefault="00277703">
          <w:pPr>
            <w:pStyle w:val="TOC1"/>
            <w:tabs>
              <w:tab w:val="right" w:leader="dot" w:pos="10790"/>
            </w:tabs>
            <w:rPr>
              <w:rFonts w:asciiTheme="minorHAnsi" w:eastAsiaTheme="minorEastAsia" w:hAnsiTheme="minorHAnsi"/>
              <w:noProof/>
              <w:kern w:val="2"/>
              <w:szCs w:val="24"/>
              <w:lang w:eastAsia="en-US"/>
              <w14:ligatures w14:val="standardContextual"/>
            </w:rPr>
          </w:pPr>
          <w:hyperlink w:anchor="_Toc171811454" w:history="1">
            <w:r w:rsidRPr="00B92B3A">
              <w:rPr>
                <w:rStyle w:val="Hyperlink"/>
                <w:rFonts w:cs="Times New Roman"/>
                <w:noProof/>
              </w:rPr>
              <w:t>Goertzel Algorithm</w:t>
            </w:r>
            <w:r>
              <w:rPr>
                <w:noProof/>
                <w:webHidden/>
              </w:rPr>
              <w:tab/>
            </w:r>
            <w:r>
              <w:rPr>
                <w:noProof/>
                <w:webHidden/>
              </w:rPr>
              <w:fldChar w:fldCharType="begin"/>
            </w:r>
            <w:r>
              <w:rPr>
                <w:noProof/>
                <w:webHidden/>
              </w:rPr>
              <w:instrText xml:space="preserve"> PAGEREF _Toc171811454 \h </w:instrText>
            </w:r>
            <w:r>
              <w:rPr>
                <w:noProof/>
                <w:webHidden/>
              </w:rPr>
            </w:r>
            <w:r>
              <w:rPr>
                <w:noProof/>
                <w:webHidden/>
              </w:rPr>
              <w:fldChar w:fldCharType="separate"/>
            </w:r>
            <w:r w:rsidR="00352381">
              <w:rPr>
                <w:noProof/>
                <w:webHidden/>
              </w:rPr>
              <w:t>4</w:t>
            </w:r>
            <w:r>
              <w:rPr>
                <w:noProof/>
                <w:webHidden/>
              </w:rPr>
              <w:fldChar w:fldCharType="end"/>
            </w:r>
          </w:hyperlink>
        </w:p>
        <w:p w14:paraId="7B9FC6E0" w14:textId="4B67A788"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55" w:history="1">
            <w:r w:rsidRPr="00B92B3A">
              <w:rPr>
                <w:rStyle w:val="Hyperlink"/>
                <w:noProof/>
              </w:rPr>
              <w:t>Key Benefits of Goertzel Algorithm</w:t>
            </w:r>
            <w:r>
              <w:rPr>
                <w:noProof/>
                <w:webHidden/>
              </w:rPr>
              <w:tab/>
            </w:r>
            <w:r>
              <w:rPr>
                <w:noProof/>
                <w:webHidden/>
              </w:rPr>
              <w:fldChar w:fldCharType="begin"/>
            </w:r>
            <w:r>
              <w:rPr>
                <w:noProof/>
                <w:webHidden/>
              </w:rPr>
              <w:instrText xml:space="preserve"> PAGEREF _Toc171811455 \h </w:instrText>
            </w:r>
            <w:r>
              <w:rPr>
                <w:noProof/>
                <w:webHidden/>
              </w:rPr>
            </w:r>
            <w:r>
              <w:rPr>
                <w:noProof/>
                <w:webHidden/>
              </w:rPr>
              <w:fldChar w:fldCharType="separate"/>
            </w:r>
            <w:r w:rsidR="00352381">
              <w:rPr>
                <w:noProof/>
                <w:webHidden/>
              </w:rPr>
              <w:t>4</w:t>
            </w:r>
            <w:r>
              <w:rPr>
                <w:noProof/>
                <w:webHidden/>
              </w:rPr>
              <w:fldChar w:fldCharType="end"/>
            </w:r>
          </w:hyperlink>
        </w:p>
        <w:p w14:paraId="3B9D73D0" w14:textId="3B946E29"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56" w:history="1">
            <w:r w:rsidRPr="00B92B3A">
              <w:rPr>
                <w:rStyle w:val="Hyperlink"/>
                <w:noProof/>
              </w:rPr>
              <w:t>Goertzel Algorithm Mathematical Foundation</w:t>
            </w:r>
            <w:r>
              <w:rPr>
                <w:noProof/>
                <w:webHidden/>
              </w:rPr>
              <w:tab/>
            </w:r>
            <w:r>
              <w:rPr>
                <w:noProof/>
                <w:webHidden/>
              </w:rPr>
              <w:fldChar w:fldCharType="begin"/>
            </w:r>
            <w:r>
              <w:rPr>
                <w:noProof/>
                <w:webHidden/>
              </w:rPr>
              <w:instrText xml:space="preserve"> PAGEREF _Toc171811456 \h </w:instrText>
            </w:r>
            <w:r>
              <w:rPr>
                <w:noProof/>
                <w:webHidden/>
              </w:rPr>
            </w:r>
            <w:r>
              <w:rPr>
                <w:noProof/>
                <w:webHidden/>
              </w:rPr>
              <w:fldChar w:fldCharType="separate"/>
            </w:r>
            <w:r w:rsidR="00352381">
              <w:rPr>
                <w:noProof/>
                <w:webHidden/>
              </w:rPr>
              <w:t>5</w:t>
            </w:r>
            <w:r>
              <w:rPr>
                <w:noProof/>
                <w:webHidden/>
              </w:rPr>
              <w:fldChar w:fldCharType="end"/>
            </w:r>
          </w:hyperlink>
        </w:p>
        <w:p w14:paraId="2270D6E5" w14:textId="2E2548C5"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57" w:history="1">
            <w:r w:rsidRPr="00B92B3A">
              <w:rPr>
                <w:rStyle w:val="Hyperlink"/>
                <w:noProof/>
              </w:rPr>
              <w:t>Algorithm Steps</w:t>
            </w:r>
            <w:r>
              <w:rPr>
                <w:noProof/>
                <w:webHidden/>
              </w:rPr>
              <w:tab/>
            </w:r>
            <w:r>
              <w:rPr>
                <w:noProof/>
                <w:webHidden/>
              </w:rPr>
              <w:fldChar w:fldCharType="begin"/>
            </w:r>
            <w:r>
              <w:rPr>
                <w:noProof/>
                <w:webHidden/>
              </w:rPr>
              <w:instrText xml:space="preserve"> PAGEREF _Toc171811457 \h </w:instrText>
            </w:r>
            <w:r>
              <w:rPr>
                <w:noProof/>
                <w:webHidden/>
              </w:rPr>
            </w:r>
            <w:r>
              <w:rPr>
                <w:noProof/>
                <w:webHidden/>
              </w:rPr>
              <w:fldChar w:fldCharType="separate"/>
            </w:r>
            <w:r w:rsidR="00352381">
              <w:rPr>
                <w:noProof/>
                <w:webHidden/>
              </w:rPr>
              <w:t>5</w:t>
            </w:r>
            <w:r>
              <w:rPr>
                <w:noProof/>
                <w:webHidden/>
              </w:rPr>
              <w:fldChar w:fldCharType="end"/>
            </w:r>
          </w:hyperlink>
        </w:p>
        <w:p w14:paraId="5DF0CAFC" w14:textId="3884E671" w:rsidR="00277703" w:rsidRDefault="00277703">
          <w:pPr>
            <w:pStyle w:val="TOC1"/>
            <w:tabs>
              <w:tab w:val="right" w:leader="dot" w:pos="10790"/>
            </w:tabs>
            <w:rPr>
              <w:rFonts w:asciiTheme="minorHAnsi" w:eastAsiaTheme="minorEastAsia" w:hAnsiTheme="minorHAnsi"/>
              <w:noProof/>
              <w:kern w:val="2"/>
              <w:szCs w:val="24"/>
              <w:lang w:eastAsia="en-US"/>
              <w14:ligatures w14:val="standardContextual"/>
            </w:rPr>
          </w:pPr>
          <w:hyperlink w:anchor="_Toc171811458" w:history="1">
            <w:r w:rsidRPr="00B92B3A">
              <w:rPr>
                <w:rStyle w:val="Hyperlink"/>
                <w:rFonts w:cs="Times New Roman"/>
                <w:noProof/>
              </w:rPr>
              <w:t>Goertzel ASIC and FPGA implementations</w:t>
            </w:r>
            <w:r>
              <w:rPr>
                <w:noProof/>
                <w:webHidden/>
              </w:rPr>
              <w:tab/>
            </w:r>
            <w:r>
              <w:rPr>
                <w:noProof/>
                <w:webHidden/>
              </w:rPr>
              <w:fldChar w:fldCharType="begin"/>
            </w:r>
            <w:r>
              <w:rPr>
                <w:noProof/>
                <w:webHidden/>
              </w:rPr>
              <w:instrText xml:space="preserve"> PAGEREF _Toc171811458 \h </w:instrText>
            </w:r>
            <w:r>
              <w:rPr>
                <w:noProof/>
                <w:webHidden/>
              </w:rPr>
            </w:r>
            <w:r>
              <w:rPr>
                <w:noProof/>
                <w:webHidden/>
              </w:rPr>
              <w:fldChar w:fldCharType="separate"/>
            </w:r>
            <w:r w:rsidR="00352381">
              <w:rPr>
                <w:noProof/>
                <w:webHidden/>
              </w:rPr>
              <w:t>9</w:t>
            </w:r>
            <w:r>
              <w:rPr>
                <w:noProof/>
                <w:webHidden/>
              </w:rPr>
              <w:fldChar w:fldCharType="end"/>
            </w:r>
          </w:hyperlink>
        </w:p>
        <w:p w14:paraId="79A7FD6F" w14:textId="79D42F1E"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59" w:history="1">
            <w:r w:rsidRPr="00B92B3A">
              <w:rPr>
                <w:rStyle w:val="Hyperlink"/>
                <w:noProof/>
              </w:rPr>
              <w:t>An FPGA Implementation of Goertzel Algorithm</w:t>
            </w:r>
            <w:r>
              <w:rPr>
                <w:noProof/>
                <w:webHidden/>
              </w:rPr>
              <w:tab/>
            </w:r>
            <w:r>
              <w:rPr>
                <w:noProof/>
                <w:webHidden/>
              </w:rPr>
              <w:fldChar w:fldCharType="begin"/>
            </w:r>
            <w:r>
              <w:rPr>
                <w:noProof/>
                <w:webHidden/>
              </w:rPr>
              <w:instrText xml:space="preserve"> PAGEREF _Toc171811459 \h </w:instrText>
            </w:r>
            <w:r>
              <w:rPr>
                <w:noProof/>
                <w:webHidden/>
              </w:rPr>
            </w:r>
            <w:r>
              <w:rPr>
                <w:noProof/>
                <w:webHidden/>
              </w:rPr>
              <w:fldChar w:fldCharType="separate"/>
            </w:r>
            <w:r w:rsidR="00352381">
              <w:rPr>
                <w:noProof/>
                <w:webHidden/>
              </w:rPr>
              <w:t>9</w:t>
            </w:r>
            <w:r>
              <w:rPr>
                <w:noProof/>
                <w:webHidden/>
              </w:rPr>
              <w:fldChar w:fldCharType="end"/>
            </w:r>
          </w:hyperlink>
        </w:p>
        <w:p w14:paraId="3CB28E00" w14:textId="65E59FF8"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60" w:history="1">
            <w:r w:rsidRPr="00B92B3A">
              <w:rPr>
                <w:rStyle w:val="Hyperlink"/>
                <w:noProof/>
              </w:rPr>
              <w:t>FPGA Goertzel Design Considerations</w:t>
            </w:r>
            <w:r>
              <w:rPr>
                <w:noProof/>
                <w:webHidden/>
              </w:rPr>
              <w:tab/>
            </w:r>
            <w:r>
              <w:rPr>
                <w:noProof/>
                <w:webHidden/>
              </w:rPr>
              <w:fldChar w:fldCharType="begin"/>
            </w:r>
            <w:r>
              <w:rPr>
                <w:noProof/>
                <w:webHidden/>
              </w:rPr>
              <w:instrText xml:space="preserve"> PAGEREF _Toc171811460 \h </w:instrText>
            </w:r>
            <w:r>
              <w:rPr>
                <w:noProof/>
                <w:webHidden/>
              </w:rPr>
            </w:r>
            <w:r>
              <w:rPr>
                <w:noProof/>
                <w:webHidden/>
              </w:rPr>
              <w:fldChar w:fldCharType="separate"/>
            </w:r>
            <w:r w:rsidR="00352381">
              <w:rPr>
                <w:noProof/>
                <w:webHidden/>
              </w:rPr>
              <w:t>9</w:t>
            </w:r>
            <w:r>
              <w:rPr>
                <w:noProof/>
                <w:webHidden/>
              </w:rPr>
              <w:fldChar w:fldCharType="end"/>
            </w:r>
          </w:hyperlink>
        </w:p>
        <w:p w14:paraId="28FE6773" w14:textId="15B63FBE"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61" w:history="1">
            <w:r w:rsidRPr="00B92B3A">
              <w:rPr>
                <w:rStyle w:val="Hyperlink"/>
                <w:noProof/>
              </w:rPr>
              <w:t>ASIC Implementation of Goertzel Filter-Based System</w:t>
            </w:r>
            <w:r>
              <w:rPr>
                <w:noProof/>
                <w:webHidden/>
              </w:rPr>
              <w:tab/>
            </w:r>
            <w:r>
              <w:rPr>
                <w:noProof/>
                <w:webHidden/>
              </w:rPr>
              <w:fldChar w:fldCharType="begin"/>
            </w:r>
            <w:r>
              <w:rPr>
                <w:noProof/>
                <w:webHidden/>
              </w:rPr>
              <w:instrText xml:space="preserve"> PAGEREF _Toc171811461 \h </w:instrText>
            </w:r>
            <w:r>
              <w:rPr>
                <w:noProof/>
                <w:webHidden/>
              </w:rPr>
            </w:r>
            <w:r>
              <w:rPr>
                <w:noProof/>
                <w:webHidden/>
              </w:rPr>
              <w:fldChar w:fldCharType="separate"/>
            </w:r>
            <w:r w:rsidR="00352381">
              <w:rPr>
                <w:noProof/>
                <w:webHidden/>
              </w:rPr>
              <w:t>10</w:t>
            </w:r>
            <w:r>
              <w:rPr>
                <w:noProof/>
                <w:webHidden/>
              </w:rPr>
              <w:fldChar w:fldCharType="end"/>
            </w:r>
          </w:hyperlink>
        </w:p>
        <w:p w14:paraId="42D36B43" w14:textId="3208F2B6"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62" w:history="1">
            <w:r w:rsidRPr="00B92B3A">
              <w:rPr>
                <w:rStyle w:val="Hyperlink"/>
                <w:noProof/>
              </w:rPr>
              <w:t>Applications and Benefits of ASIC Implementation</w:t>
            </w:r>
            <w:r>
              <w:rPr>
                <w:noProof/>
                <w:webHidden/>
              </w:rPr>
              <w:tab/>
            </w:r>
            <w:r>
              <w:rPr>
                <w:noProof/>
                <w:webHidden/>
              </w:rPr>
              <w:fldChar w:fldCharType="begin"/>
            </w:r>
            <w:r>
              <w:rPr>
                <w:noProof/>
                <w:webHidden/>
              </w:rPr>
              <w:instrText xml:space="preserve"> PAGEREF _Toc171811462 \h </w:instrText>
            </w:r>
            <w:r>
              <w:rPr>
                <w:noProof/>
                <w:webHidden/>
              </w:rPr>
            </w:r>
            <w:r>
              <w:rPr>
                <w:noProof/>
                <w:webHidden/>
              </w:rPr>
              <w:fldChar w:fldCharType="separate"/>
            </w:r>
            <w:r w:rsidR="00352381">
              <w:rPr>
                <w:noProof/>
                <w:webHidden/>
              </w:rPr>
              <w:t>10</w:t>
            </w:r>
            <w:r>
              <w:rPr>
                <w:noProof/>
                <w:webHidden/>
              </w:rPr>
              <w:fldChar w:fldCharType="end"/>
            </w:r>
          </w:hyperlink>
        </w:p>
        <w:p w14:paraId="43C6C3EE" w14:textId="5F342BFE" w:rsidR="00277703" w:rsidRDefault="00277703">
          <w:pPr>
            <w:pStyle w:val="TOC1"/>
            <w:tabs>
              <w:tab w:val="right" w:leader="dot" w:pos="10790"/>
            </w:tabs>
            <w:rPr>
              <w:rFonts w:asciiTheme="minorHAnsi" w:eastAsiaTheme="minorEastAsia" w:hAnsiTheme="minorHAnsi"/>
              <w:noProof/>
              <w:kern w:val="2"/>
              <w:szCs w:val="24"/>
              <w:lang w:eastAsia="en-US"/>
              <w14:ligatures w14:val="standardContextual"/>
            </w:rPr>
          </w:pPr>
          <w:hyperlink w:anchor="_Toc171811463" w:history="1">
            <w:r w:rsidRPr="00B92B3A">
              <w:rPr>
                <w:rStyle w:val="Hyperlink"/>
                <w:rFonts w:cs="Times New Roman"/>
                <w:noProof/>
              </w:rPr>
              <w:t>Design and Implementation</w:t>
            </w:r>
            <w:r>
              <w:rPr>
                <w:noProof/>
                <w:webHidden/>
              </w:rPr>
              <w:tab/>
            </w:r>
            <w:r>
              <w:rPr>
                <w:noProof/>
                <w:webHidden/>
              </w:rPr>
              <w:fldChar w:fldCharType="begin"/>
            </w:r>
            <w:r>
              <w:rPr>
                <w:noProof/>
                <w:webHidden/>
              </w:rPr>
              <w:instrText xml:space="preserve"> PAGEREF _Toc171811463 \h </w:instrText>
            </w:r>
            <w:r>
              <w:rPr>
                <w:noProof/>
                <w:webHidden/>
              </w:rPr>
            </w:r>
            <w:r>
              <w:rPr>
                <w:noProof/>
                <w:webHidden/>
              </w:rPr>
              <w:fldChar w:fldCharType="separate"/>
            </w:r>
            <w:r w:rsidR="00352381">
              <w:rPr>
                <w:noProof/>
                <w:webHidden/>
              </w:rPr>
              <w:t>11</w:t>
            </w:r>
            <w:r>
              <w:rPr>
                <w:noProof/>
                <w:webHidden/>
              </w:rPr>
              <w:fldChar w:fldCharType="end"/>
            </w:r>
          </w:hyperlink>
        </w:p>
        <w:p w14:paraId="3B574C17" w14:textId="6767E805" w:rsidR="00277703" w:rsidRDefault="00277703">
          <w:pPr>
            <w:pStyle w:val="TOC1"/>
            <w:tabs>
              <w:tab w:val="right" w:leader="dot" w:pos="10790"/>
            </w:tabs>
            <w:rPr>
              <w:rFonts w:asciiTheme="minorHAnsi" w:eastAsiaTheme="minorEastAsia" w:hAnsiTheme="minorHAnsi"/>
              <w:noProof/>
              <w:kern w:val="2"/>
              <w:szCs w:val="24"/>
              <w:lang w:eastAsia="en-US"/>
              <w14:ligatures w14:val="standardContextual"/>
            </w:rPr>
          </w:pPr>
          <w:hyperlink w:anchor="_Toc171811464" w:history="1">
            <w:r w:rsidRPr="00B92B3A">
              <w:rPr>
                <w:rStyle w:val="Hyperlink"/>
                <w:rFonts w:cs="Times New Roman"/>
                <w:noProof/>
              </w:rPr>
              <w:t>Verification and Testbench</w:t>
            </w:r>
            <w:r>
              <w:rPr>
                <w:noProof/>
                <w:webHidden/>
              </w:rPr>
              <w:tab/>
            </w:r>
            <w:r>
              <w:rPr>
                <w:noProof/>
                <w:webHidden/>
              </w:rPr>
              <w:fldChar w:fldCharType="begin"/>
            </w:r>
            <w:r>
              <w:rPr>
                <w:noProof/>
                <w:webHidden/>
              </w:rPr>
              <w:instrText xml:space="preserve"> PAGEREF _Toc171811464 \h </w:instrText>
            </w:r>
            <w:r>
              <w:rPr>
                <w:noProof/>
                <w:webHidden/>
              </w:rPr>
            </w:r>
            <w:r>
              <w:rPr>
                <w:noProof/>
                <w:webHidden/>
              </w:rPr>
              <w:fldChar w:fldCharType="separate"/>
            </w:r>
            <w:r w:rsidR="00352381">
              <w:rPr>
                <w:noProof/>
                <w:webHidden/>
              </w:rPr>
              <w:t>14</w:t>
            </w:r>
            <w:r>
              <w:rPr>
                <w:noProof/>
                <w:webHidden/>
              </w:rPr>
              <w:fldChar w:fldCharType="end"/>
            </w:r>
          </w:hyperlink>
        </w:p>
        <w:p w14:paraId="1F0EE4E6" w14:textId="75335E79"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65" w:history="1">
            <w:r w:rsidRPr="00B92B3A">
              <w:rPr>
                <w:rStyle w:val="Hyperlink"/>
                <w:rFonts w:cs="Times New Roman"/>
                <w:noProof/>
              </w:rPr>
              <w:t>Sine Waves</w:t>
            </w:r>
            <w:r>
              <w:rPr>
                <w:noProof/>
                <w:webHidden/>
              </w:rPr>
              <w:tab/>
            </w:r>
            <w:r>
              <w:rPr>
                <w:noProof/>
                <w:webHidden/>
              </w:rPr>
              <w:fldChar w:fldCharType="begin"/>
            </w:r>
            <w:r>
              <w:rPr>
                <w:noProof/>
                <w:webHidden/>
              </w:rPr>
              <w:instrText xml:space="preserve"> PAGEREF _Toc171811465 \h </w:instrText>
            </w:r>
            <w:r>
              <w:rPr>
                <w:noProof/>
                <w:webHidden/>
              </w:rPr>
            </w:r>
            <w:r>
              <w:rPr>
                <w:noProof/>
                <w:webHidden/>
              </w:rPr>
              <w:fldChar w:fldCharType="separate"/>
            </w:r>
            <w:r w:rsidR="00352381">
              <w:rPr>
                <w:noProof/>
                <w:webHidden/>
              </w:rPr>
              <w:t>14</w:t>
            </w:r>
            <w:r>
              <w:rPr>
                <w:noProof/>
                <w:webHidden/>
              </w:rPr>
              <w:fldChar w:fldCharType="end"/>
            </w:r>
          </w:hyperlink>
        </w:p>
        <w:p w14:paraId="19701D87" w14:textId="267FB1C9"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66" w:history="1">
            <w:r w:rsidRPr="00B92B3A">
              <w:rPr>
                <w:rStyle w:val="Hyperlink"/>
                <w:rFonts w:cs="Times New Roman"/>
                <w:noProof/>
              </w:rPr>
              <w:t>Square Waves</w:t>
            </w:r>
            <w:r>
              <w:rPr>
                <w:noProof/>
                <w:webHidden/>
              </w:rPr>
              <w:tab/>
            </w:r>
            <w:r>
              <w:rPr>
                <w:noProof/>
                <w:webHidden/>
              </w:rPr>
              <w:fldChar w:fldCharType="begin"/>
            </w:r>
            <w:r>
              <w:rPr>
                <w:noProof/>
                <w:webHidden/>
              </w:rPr>
              <w:instrText xml:space="preserve"> PAGEREF _Toc171811466 \h </w:instrText>
            </w:r>
            <w:r>
              <w:rPr>
                <w:noProof/>
                <w:webHidden/>
              </w:rPr>
            </w:r>
            <w:r>
              <w:rPr>
                <w:noProof/>
                <w:webHidden/>
              </w:rPr>
              <w:fldChar w:fldCharType="separate"/>
            </w:r>
            <w:r w:rsidR="00352381">
              <w:rPr>
                <w:noProof/>
                <w:webHidden/>
              </w:rPr>
              <w:t>16</w:t>
            </w:r>
            <w:r>
              <w:rPr>
                <w:noProof/>
                <w:webHidden/>
              </w:rPr>
              <w:fldChar w:fldCharType="end"/>
            </w:r>
          </w:hyperlink>
        </w:p>
        <w:p w14:paraId="7D2992F0" w14:textId="642DB848"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67" w:history="1">
            <w:r w:rsidRPr="00B92B3A">
              <w:rPr>
                <w:rStyle w:val="Hyperlink"/>
                <w:rFonts w:cs="Times New Roman"/>
                <w:noProof/>
              </w:rPr>
              <w:t>Triangle Waves</w:t>
            </w:r>
            <w:r>
              <w:rPr>
                <w:noProof/>
                <w:webHidden/>
              </w:rPr>
              <w:tab/>
            </w:r>
            <w:r>
              <w:rPr>
                <w:noProof/>
                <w:webHidden/>
              </w:rPr>
              <w:fldChar w:fldCharType="begin"/>
            </w:r>
            <w:r>
              <w:rPr>
                <w:noProof/>
                <w:webHidden/>
              </w:rPr>
              <w:instrText xml:space="preserve"> PAGEREF _Toc171811467 \h </w:instrText>
            </w:r>
            <w:r>
              <w:rPr>
                <w:noProof/>
                <w:webHidden/>
              </w:rPr>
            </w:r>
            <w:r>
              <w:rPr>
                <w:noProof/>
                <w:webHidden/>
              </w:rPr>
              <w:fldChar w:fldCharType="separate"/>
            </w:r>
            <w:r w:rsidR="00352381">
              <w:rPr>
                <w:noProof/>
                <w:webHidden/>
              </w:rPr>
              <w:t>18</w:t>
            </w:r>
            <w:r>
              <w:rPr>
                <w:noProof/>
                <w:webHidden/>
              </w:rPr>
              <w:fldChar w:fldCharType="end"/>
            </w:r>
          </w:hyperlink>
        </w:p>
        <w:p w14:paraId="3EF70BA8" w14:textId="2709082E" w:rsidR="00277703" w:rsidRDefault="00277703">
          <w:pPr>
            <w:pStyle w:val="TOC1"/>
            <w:tabs>
              <w:tab w:val="right" w:leader="dot" w:pos="10790"/>
            </w:tabs>
            <w:rPr>
              <w:rFonts w:asciiTheme="minorHAnsi" w:eastAsiaTheme="minorEastAsia" w:hAnsiTheme="minorHAnsi"/>
              <w:noProof/>
              <w:kern w:val="2"/>
              <w:szCs w:val="24"/>
              <w:lang w:eastAsia="en-US"/>
              <w14:ligatures w14:val="standardContextual"/>
            </w:rPr>
          </w:pPr>
          <w:hyperlink w:anchor="_Toc171811468" w:history="1">
            <w:r w:rsidRPr="00B92B3A">
              <w:rPr>
                <w:rStyle w:val="Hyperlink"/>
                <w:rFonts w:cs="Times New Roman"/>
                <w:noProof/>
              </w:rPr>
              <w:t>Results</w:t>
            </w:r>
            <w:r>
              <w:rPr>
                <w:noProof/>
                <w:webHidden/>
              </w:rPr>
              <w:tab/>
            </w:r>
            <w:r>
              <w:rPr>
                <w:noProof/>
                <w:webHidden/>
              </w:rPr>
              <w:fldChar w:fldCharType="begin"/>
            </w:r>
            <w:r>
              <w:rPr>
                <w:noProof/>
                <w:webHidden/>
              </w:rPr>
              <w:instrText xml:space="preserve"> PAGEREF _Toc171811468 \h </w:instrText>
            </w:r>
            <w:r>
              <w:rPr>
                <w:noProof/>
                <w:webHidden/>
              </w:rPr>
            </w:r>
            <w:r>
              <w:rPr>
                <w:noProof/>
                <w:webHidden/>
              </w:rPr>
              <w:fldChar w:fldCharType="separate"/>
            </w:r>
            <w:r w:rsidR="00352381">
              <w:rPr>
                <w:noProof/>
                <w:webHidden/>
              </w:rPr>
              <w:t>20</w:t>
            </w:r>
            <w:r>
              <w:rPr>
                <w:noProof/>
                <w:webHidden/>
              </w:rPr>
              <w:fldChar w:fldCharType="end"/>
            </w:r>
          </w:hyperlink>
        </w:p>
        <w:p w14:paraId="2686F949" w14:textId="252B874E"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69" w:history="1">
            <w:r w:rsidRPr="00B92B3A">
              <w:rPr>
                <w:rStyle w:val="Hyperlink"/>
                <w:noProof/>
              </w:rPr>
              <w:t>EPWave Results</w:t>
            </w:r>
            <w:r>
              <w:rPr>
                <w:noProof/>
                <w:webHidden/>
              </w:rPr>
              <w:tab/>
            </w:r>
            <w:r>
              <w:rPr>
                <w:noProof/>
                <w:webHidden/>
              </w:rPr>
              <w:fldChar w:fldCharType="begin"/>
            </w:r>
            <w:r>
              <w:rPr>
                <w:noProof/>
                <w:webHidden/>
              </w:rPr>
              <w:instrText xml:space="preserve"> PAGEREF _Toc171811469 \h </w:instrText>
            </w:r>
            <w:r>
              <w:rPr>
                <w:noProof/>
                <w:webHidden/>
              </w:rPr>
            </w:r>
            <w:r>
              <w:rPr>
                <w:noProof/>
                <w:webHidden/>
              </w:rPr>
              <w:fldChar w:fldCharType="separate"/>
            </w:r>
            <w:r w:rsidR="00352381">
              <w:rPr>
                <w:noProof/>
                <w:webHidden/>
              </w:rPr>
              <w:t>20</w:t>
            </w:r>
            <w:r>
              <w:rPr>
                <w:noProof/>
                <w:webHidden/>
              </w:rPr>
              <w:fldChar w:fldCharType="end"/>
            </w:r>
          </w:hyperlink>
        </w:p>
        <w:p w14:paraId="2316236A" w14:textId="21B39822"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70" w:history="1">
            <w:r w:rsidRPr="00B92B3A">
              <w:rPr>
                <w:rStyle w:val="Hyperlink"/>
                <w:noProof/>
              </w:rPr>
              <w:t>MATLAB vs VHDL</w:t>
            </w:r>
            <w:r>
              <w:rPr>
                <w:noProof/>
                <w:webHidden/>
              </w:rPr>
              <w:tab/>
            </w:r>
            <w:r>
              <w:rPr>
                <w:noProof/>
                <w:webHidden/>
              </w:rPr>
              <w:fldChar w:fldCharType="begin"/>
            </w:r>
            <w:r>
              <w:rPr>
                <w:noProof/>
                <w:webHidden/>
              </w:rPr>
              <w:instrText xml:space="preserve"> PAGEREF _Toc171811470 \h </w:instrText>
            </w:r>
            <w:r>
              <w:rPr>
                <w:noProof/>
                <w:webHidden/>
              </w:rPr>
            </w:r>
            <w:r>
              <w:rPr>
                <w:noProof/>
                <w:webHidden/>
              </w:rPr>
              <w:fldChar w:fldCharType="separate"/>
            </w:r>
            <w:r w:rsidR="00352381">
              <w:rPr>
                <w:noProof/>
                <w:webHidden/>
              </w:rPr>
              <w:t>21</w:t>
            </w:r>
            <w:r>
              <w:rPr>
                <w:noProof/>
                <w:webHidden/>
              </w:rPr>
              <w:fldChar w:fldCharType="end"/>
            </w:r>
          </w:hyperlink>
        </w:p>
        <w:p w14:paraId="23594E56" w14:textId="0F271255" w:rsidR="00277703" w:rsidRDefault="00277703">
          <w:pPr>
            <w:pStyle w:val="TOC1"/>
            <w:tabs>
              <w:tab w:val="right" w:leader="dot" w:pos="10790"/>
            </w:tabs>
            <w:rPr>
              <w:rFonts w:asciiTheme="minorHAnsi" w:eastAsiaTheme="minorEastAsia" w:hAnsiTheme="minorHAnsi"/>
              <w:noProof/>
              <w:kern w:val="2"/>
              <w:szCs w:val="24"/>
              <w:lang w:eastAsia="en-US"/>
              <w14:ligatures w14:val="standardContextual"/>
            </w:rPr>
          </w:pPr>
          <w:hyperlink w:anchor="_Toc171811471" w:history="1">
            <w:r w:rsidRPr="00B92B3A">
              <w:rPr>
                <w:rStyle w:val="Hyperlink"/>
                <w:noProof/>
              </w:rPr>
              <w:t>Conclusion</w:t>
            </w:r>
            <w:r>
              <w:rPr>
                <w:noProof/>
                <w:webHidden/>
              </w:rPr>
              <w:tab/>
            </w:r>
            <w:r>
              <w:rPr>
                <w:noProof/>
                <w:webHidden/>
              </w:rPr>
              <w:fldChar w:fldCharType="begin"/>
            </w:r>
            <w:r>
              <w:rPr>
                <w:noProof/>
                <w:webHidden/>
              </w:rPr>
              <w:instrText xml:space="preserve"> PAGEREF _Toc171811471 \h </w:instrText>
            </w:r>
            <w:r>
              <w:rPr>
                <w:noProof/>
                <w:webHidden/>
              </w:rPr>
            </w:r>
            <w:r>
              <w:rPr>
                <w:noProof/>
                <w:webHidden/>
              </w:rPr>
              <w:fldChar w:fldCharType="separate"/>
            </w:r>
            <w:r w:rsidR="00352381">
              <w:rPr>
                <w:noProof/>
                <w:webHidden/>
              </w:rPr>
              <w:t>23</w:t>
            </w:r>
            <w:r>
              <w:rPr>
                <w:noProof/>
                <w:webHidden/>
              </w:rPr>
              <w:fldChar w:fldCharType="end"/>
            </w:r>
          </w:hyperlink>
        </w:p>
        <w:p w14:paraId="341EEEE4" w14:textId="641AD2D0" w:rsidR="00277703" w:rsidRDefault="00277703">
          <w:pPr>
            <w:pStyle w:val="TOC1"/>
            <w:tabs>
              <w:tab w:val="right" w:leader="dot" w:pos="10790"/>
            </w:tabs>
            <w:rPr>
              <w:rFonts w:asciiTheme="minorHAnsi" w:eastAsiaTheme="minorEastAsia" w:hAnsiTheme="minorHAnsi"/>
              <w:noProof/>
              <w:kern w:val="2"/>
              <w:szCs w:val="24"/>
              <w:lang w:eastAsia="en-US"/>
              <w14:ligatures w14:val="standardContextual"/>
            </w:rPr>
          </w:pPr>
          <w:hyperlink w:anchor="_Toc171811472" w:history="1">
            <w:r w:rsidRPr="00B92B3A">
              <w:rPr>
                <w:rStyle w:val="Hyperlink"/>
                <w:rFonts w:cs="Times New Roman"/>
                <w:noProof/>
              </w:rPr>
              <w:t>References</w:t>
            </w:r>
            <w:r>
              <w:rPr>
                <w:noProof/>
                <w:webHidden/>
              </w:rPr>
              <w:tab/>
            </w:r>
            <w:r>
              <w:rPr>
                <w:noProof/>
                <w:webHidden/>
              </w:rPr>
              <w:fldChar w:fldCharType="begin"/>
            </w:r>
            <w:r>
              <w:rPr>
                <w:noProof/>
                <w:webHidden/>
              </w:rPr>
              <w:instrText xml:space="preserve"> PAGEREF _Toc171811472 \h </w:instrText>
            </w:r>
            <w:r>
              <w:rPr>
                <w:noProof/>
                <w:webHidden/>
              </w:rPr>
            </w:r>
            <w:r>
              <w:rPr>
                <w:noProof/>
                <w:webHidden/>
              </w:rPr>
              <w:fldChar w:fldCharType="separate"/>
            </w:r>
            <w:r w:rsidR="00352381">
              <w:rPr>
                <w:noProof/>
                <w:webHidden/>
              </w:rPr>
              <w:t>24</w:t>
            </w:r>
            <w:r>
              <w:rPr>
                <w:noProof/>
                <w:webHidden/>
              </w:rPr>
              <w:fldChar w:fldCharType="end"/>
            </w:r>
          </w:hyperlink>
        </w:p>
        <w:p w14:paraId="21BF7CC4" w14:textId="187222C3" w:rsidR="00277703" w:rsidRDefault="00277703">
          <w:pPr>
            <w:pStyle w:val="TOC1"/>
            <w:tabs>
              <w:tab w:val="right" w:leader="dot" w:pos="10790"/>
            </w:tabs>
            <w:rPr>
              <w:rFonts w:asciiTheme="minorHAnsi" w:eastAsiaTheme="minorEastAsia" w:hAnsiTheme="minorHAnsi"/>
              <w:noProof/>
              <w:kern w:val="2"/>
              <w:szCs w:val="24"/>
              <w:lang w:eastAsia="en-US"/>
              <w14:ligatures w14:val="standardContextual"/>
            </w:rPr>
          </w:pPr>
          <w:hyperlink w:anchor="_Toc171811473" w:history="1">
            <w:r w:rsidRPr="00B92B3A">
              <w:rPr>
                <w:rStyle w:val="Hyperlink"/>
                <w:rFonts w:cs="Times New Roman"/>
                <w:noProof/>
              </w:rPr>
              <w:t>Appendix</w:t>
            </w:r>
            <w:r>
              <w:rPr>
                <w:noProof/>
                <w:webHidden/>
              </w:rPr>
              <w:tab/>
            </w:r>
            <w:r>
              <w:rPr>
                <w:noProof/>
                <w:webHidden/>
              </w:rPr>
              <w:fldChar w:fldCharType="begin"/>
            </w:r>
            <w:r>
              <w:rPr>
                <w:noProof/>
                <w:webHidden/>
              </w:rPr>
              <w:instrText xml:space="preserve"> PAGEREF _Toc171811473 \h </w:instrText>
            </w:r>
            <w:r>
              <w:rPr>
                <w:noProof/>
                <w:webHidden/>
              </w:rPr>
            </w:r>
            <w:r>
              <w:rPr>
                <w:noProof/>
                <w:webHidden/>
              </w:rPr>
              <w:fldChar w:fldCharType="separate"/>
            </w:r>
            <w:r w:rsidR="00352381">
              <w:rPr>
                <w:noProof/>
                <w:webHidden/>
              </w:rPr>
              <w:t>25</w:t>
            </w:r>
            <w:r>
              <w:rPr>
                <w:noProof/>
                <w:webHidden/>
              </w:rPr>
              <w:fldChar w:fldCharType="end"/>
            </w:r>
          </w:hyperlink>
        </w:p>
        <w:p w14:paraId="4A22402C" w14:textId="087C3BC9"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74" w:history="1">
            <w:r w:rsidRPr="00B92B3A">
              <w:rPr>
                <w:rStyle w:val="Hyperlink"/>
                <w:noProof/>
              </w:rPr>
              <w:t>VHDL Goertzel Design</w:t>
            </w:r>
            <w:r>
              <w:rPr>
                <w:noProof/>
                <w:webHidden/>
              </w:rPr>
              <w:tab/>
            </w:r>
            <w:r>
              <w:rPr>
                <w:noProof/>
                <w:webHidden/>
              </w:rPr>
              <w:fldChar w:fldCharType="begin"/>
            </w:r>
            <w:r>
              <w:rPr>
                <w:noProof/>
                <w:webHidden/>
              </w:rPr>
              <w:instrText xml:space="preserve"> PAGEREF _Toc171811474 \h </w:instrText>
            </w:r>
            <w:r>
              <w:rPr>
                <w:noProof/>
                <w:webHidden/>
              </w:rPr>
            </w:r>
            <w:r>
              <w:rPr>
                <w:noProof/>
                <w:webHidden/>
              </w:rPr>
              <w:fldChar w:fldCharType="separate"/>
            </w:r>
            <w:r w:rsidR="00352381">
              <w:rPr>
                <w:noProof/>
                <w:webHidden/>
              </w:rPr>
              <w:t>25</w:t>
            </w:r>
            <w:r>
              <w:rPr>
                <w:noProof/>
                <w:webHidden/>
              </w:rPr>
              <w:fldChar w:fldCharType="end"/>
            </w:r>
          </w:hyperlink>
        </w:p>
        <w:p w14:paraId="1F04B114" w14:textId="3CE1E091"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75" w:history="1">
            <w:r w:rsidRPr="00B92B3A">
              <w:rPr>
                <w:rStyle w:val="Hyperlink"/>
                <w:noProof/>
              </w:rPr>
              <w:t>MATLAB Signal Generation</w:t>
            </w:r>
            <w:r>
              <w:rPr>
                <w:noProof/>
                <w:webHidden/>
              </w:rPr>
              <w:tab/>
            </w:r>
            <w:r>
              <w:rPr>
                <w:noProof/>
                <w:webHidden/>
              </w:rPr>
              <w:fldChar w:fldCharType="begin"/>
            </w:r>
            <w:r>
              <w:rPr>
                <w:noProof/>
                <w:webHidden/>
              </w:rPr>
              <w:instrText xml:space="preserve"> PAGEREF _Toc171811475 \h </w:instrText>
            </w:r>
            <w:r>
              <w:rPr>
                <w:noProof/>
                <w:webHidden/>
              </w:rPr>
            </w:r>
            <w:r>
              <w:rPr>
                <w:noProof/>
                <w:webHidden/>
              </w:rPr>
              <w:fldChar w:fldCharType="separate"/>
            </w:r>
            <w:r w:rsidR="00352381">
              <w:rPr>
                <w:noProof/>
                <w:webHidden/>
              </w:rPr>
              <w:t>26</w:t>
            </w:r>
            <w:r>
              <w:rPr>
                <w:noProof/>
                <w:webHidden/>
              </w:rPr>
              <w:fldChar w:fldCharType="end"/>
            </w:r>
          </w:hyperlink>
        </w:p>
        <w:p w14:paraId="1209FE9F" w14:textId="45929DF5" w:rsidR="00277703" w:rsidRDefault="00277703">
          <w:pPr>
            <w:pStyle w:val="TOC2"/>
            <w:tabs>
              <w:tab w:val="right" w:leader="dot" w:pos="10790"/>
            </w:tabs>
            <w:rPr>
              <w:rFonts w:asciiTheme="minorHAnsi" w:eastAsiaTheme="minorEastAsia" w:hAnsiTheme="minorHAnsi"/>
              <w:noProof/>
              <w:kern w:val="2"/>
              <w:szCs w:val="24"/>
              <w:lang w:eastAsia="en-US"/>
              <w14:ligatures w14:val="standardContextual"/>
            </w:rPr>
          </w:pPr>
          <w:hyperlink w:anchor="_Toc171811476" w:history="1">
            <w:r w:rsidRPr="00B92B3A">
              <w:rPr>
                <w:rStyle w:val="Hyperlink"/>
                <w:noProof/>
              </w:rPr>
              <w:t>VHDL Testbench</w:t>
            </w:r>
            <w:r>
              <w:rPr>
                <w:noProof/>
                <w:webHidden/>
              </w:rPr>
              <w:tab/>
            </w:r>
            <w:r>
              <w:rPr>
                <w:noProof/>
                <w:webHidden/>
              </w:rPr>
              <w:fldChar w:fldCharType="begin"/>
            </w:r>
            <w:r>
              <w:rPr>
                <w:noProof/>
                <w:webHidden/>
              </w:rPr>
              <w:instrText xml:space="preserve"> PAGEREF _Toc171811476 \h </w:instrText>
            </w:r>
            <w:r>
              <w:rPr>
                <w:noProof/>
                <w:webHidden/>
              </w:rPr>
            </w:r>
            <w:r>
              <w:rPr>
                <w:noProof/>
                <w:webHidden/>
              </w:rPr>
              <w:fldChar w:fldCharType="separate"/>
            </w:r>
            <w:r w:rsidR="00352381">
              <w:rPr>
                <w:noProof/>
                <w:webHidden/>
              </w:rPr>
              <w:t>27</w:t>
            </w:r>
            <w:r>
              <w:rPr>
                <w:noProof/>
                <w:webHidden/>
              </w:rPr>
              <w:fldChar w:fldCharType="end"/>
            </w:r>
          </w:hyperlink>
        </w:p>
        <w:p w14:paraId="5F7A1857" w14:textId="2479CFA3" w:rsidR="00404295" w:rsidRPr="001335C4" w:rsidRDefault="00404295">
          <w:pPr>
            <w:rPr>
              <w:rFonts w:cs="Times New Roman"/>
            </w:rPr>
          </w:pPr>
          <w:r w:rsidRPr="007A05D4">
            <w:rPr>
              <w:rFonts w:cs="Times New Roman"/>
              <w:b/>
              <w:bCs/>
              <w:noProof/>
            </w:rPr>
            <w:fldChar w:fldCharType="end"/>
          </w:r>
        </w:p>
      </w:sdtContent>
    </w:sdt>
    <w:p w14:paraId="1F1BED63" w14:textId="77777777" w:rsidR="00B77329" w:rsidRPr="001335C4" w:rsidRDefault="00B77329" w:rsidP="00A6783B">
      <w:pPr>
        <w:pStyle w:val="Signature"/>
        <w:rPr>
          <w:rFonts w:cs="Times New Roman"/>
          <w:color w:val="auto"/>
        </w:rPr>
      </w:pPr>
    </w:p>
    <w:p w14:paraId="08FBAB88" w14:textId="77777777" w:rsidR="00404295" w:rsidRPr="001335C4" w:rsidRDefault="00404295" w:rsidP="00A6783B">
      <w:pPr>
        <w:pStyle w:val="Signature"/>
        <w:rPr>
          <w:rFonts w:cs="Times New Roman"/>
          <w:color w:val="auto"/>
        </w:rPr>
      </w:pPr>
    </w:p>
    <w:p w14:paraId="4D346B98" w14:textId="77777777" w:rsidR="00404295" w:rsidRPr="001335C4" w:rsidRDefault="00404295" w:rsidP="00A6783B">
      <w:pPr>
        <w:pStyle w:val="Signature"/>
        <w:rPr>
          <w:rFonts w:cs="Times New Roman"/>
          <w:color w:val="auto"/>
        </w:rPr>
      </w:pPr>
    </w:p>
    <w:p w14:paraId="68AE5E5E" w14:textId="77777777" w:rsidR="00404295" w:rsidRPr="001335C4" w:rsidRDefault="00404295" w:rsidP="00A6783B">
      <w:pPr>
        <w:pStyle w:val="Signature"/>
        <w:rPr>
          <w:rFonts w:cs="Times New Roman"/>
          <w:color w:val="auto"/>
        </w:rPr>
      </w:pPr>
    </w:p>
    <w:p w14:paraId="0424C12B" w14:textId="77777777" w:rsidR="00404295" w:rsidRPr="001335C4" w:rsidRDefault="00404295" w:rsidP="00A6783B">
      <w:pPr>
        <w:pStyle w:val="Signature"/>
        <w:rPr>
          <w:rFonts w:cs="Times New Roman"/>
          <w:color w:val="auto"/>
        </w:rPr>
      </w:pPr>
    </w:p>
    <w:p w14:paraId="2C17BC88" w14:textId="77777777" w:rsidR="00404295" w:rsidRPr="001335C4" w:rsidRDefault="00404295" w:rsidP="00A6783B">
      <w:pPr>
        <w:pStyle w:val="Signature"/>
        <w:rPr>
          <w:rFonts w:cs="Times New Roman"/>
          <w:color w:val="auto"/>
        </w:rPr>
      </w:pPr>
    </w:p>
    <w:p w14:paraId="48968464" w14:textId="77777777" w:rsidR="00404295" w:rsidRPr="001335C4" w:rsidRDefault="00404295" w:rsidP="00A6783B">
      <w:pPr>
        <w:pStyle w:val="Signature"/>
        <w:rPr>
          <w:rFonts w:cs="Times New Roman"/>
          <w:color w:val="auto"/>
        </w:rPr>
      </w:pPr>
    </w:p>
    <w:p w14:paraId="32A941DC" w14:textId="77777777" w:rsidR="00404295" w:rsidRPr="001335C4" w:rsidRDefault="00404295" w:rsidP="00A6783B">
      <w:pPr>
        <w:pStyle w:val="Signature"/>
        <w:rPr>
          <w:rFonts w:cs="Times New Roman"/>
          <w:color w:val="auto"/>
        </w:rPr>
      </w:pPr>
    </w:p>
    <w:p w14:paraId="00269E01" w14:textId="77777777" w:rsidR="00404295" w:rsidRPr="001335C4" w:rsidRDefault="00404295" w:rsidP="00A6783B">
      <w:pPr>
        <w:pStyle w:val="Signature"/>
        <w:rPr>
          <w:rFonts w:cs="Times New Roman"/>
          <w:color w:val="auto"/>
        </w:rPr>
      </w:pPr>
    </w:p>
    <w:p w14:paraId="569C394D" w14:textId="77777777" w:rsidR="00404295" w:rsidRPr="001335C4" w:rsidRDefault="00404295" w:rsidP="00E541C3">
      <w:pPr>
        <w:pStyle w:val="Signature"/>
        <w:ind w:left="0"/>
        <w:rPr>
          <w:rFonts w:cs="Times New Roman"/>
          <w:color w:val="auto"/>
        </w:rPr>
      </w:pPr>
    </w:p>
    <w:p w14:paraId="71496048" w14:textId="62388D77" w:rsidR="00404295" w:rsidRPr="001335C4" w:rsidRDefault="00404295" w:rsidP="00404295">
      <w:pPr>
        <w:pStyle w:val="Heading1"/>
        <w:rPr>
          <w:rFonts w:cs="Times New Roman"/>
          <w:caps w:val="0"/>
        </w:rPr>
      </w:pPr>
      <w:bookmarkStart w:id="0" w:name="_Toc171811453"/>
      <w:r w:rsidRPr="001335C4">
        <w:rPr>
          <w:rFonts w:cs="Times New Roman"/>
          <w:caps w:val="0"/>
        </w:rPr>
        <w:lastRenderedPageBreak/>
        <w:t>Introduction</w:t>
      </w:r>
      <w:bookmarkEnd w:id="0"/>
    </w:p>
    <w:p w14:paraId="562CC1C7" w14:textId="697A08DF" w:rsidR="006440F2" w:rsidRPr="001335C4" w:rsidRDefault="006440F2" w:rsidP="006B71FF">
      <w:pPr>
        <w:spacing w:after="0"/>
        <w:jc w:val="both"/>
        <w:rPr>
          <w:rFonts w:cs="Times New Roman"/>
        </w:rPr>
      </w:pPr>
      <w:r w:rsidRPr="001335C4">
        <w:rPr>
          <w:rFonts w:cs="Times New Roman"/>
        </w:rPr>
        <w:t xml:space="preserve">The Goertzel filter is an efficient algorithm for detecting a single frequency component in a signal. </w:t>
      </w:r>
      <w:r w:rsidR="006B71FF" w:rsidRPr="001335C4">
        <w:rPr>
          <w:rFonts w:cs="Times New Roman"/>
        </w:rPr>
        <w:t xml:space="preserve">The Goertzel algorithm is an efficient method for detecting a single frequency component within a signal. Unlike the Fast Fourier Transform (FFT), which analyzes a broad frequency spectrum, the Goertzel algorithm focuses on a specific frequency, making it computationally efficient for this purpose. The algorithm uses a second-order difference equation to process the input signal and determine the presence of the target frequency. </w:t>
      </w:r>
      <w:r w:rsidRPr="001335C4">
        <w:rPr>
          <w:rFonts w:cs="Times New Roman"/>
        </w:rPr>
        <w:t>This report presents the design, implementation, and verification of a Goertzel filter using synthesizable VHDL code. The filter is designed to detect a 150 kHz signal within a 4 MHz sample frequency. The process involves designing the filter, implementing it in VHDL, and verifying its performance through extensive testing using various waveforms and frequencies.</w:t>
      </w:r>
    </w:p>
    <w:p w14:paraId="3633B1EC" w14:textId="77777777" w:rsidR="006440F2" w:rsidRPr="001335C4" w:rsidRDefault="006440F2" w:rsidP="006440F2">
      <w:pPr>
        <w:spacing w:after="0"/>
        <w:jc w:val="both"/>
        <w:rPr>
          <w:rFonts w:cs="Times New Roman"/>
        </w:rPr>
      </w:pPr>
    </w:p>
    <w:p w14:paraId="0E12D6D9" w14:textId="3EC73887" w:rsidR="006440F2" w:rsidRPr="001335C4" w:rsidRDefault="006440F2" w:rsidP="006440F2">
      <w:pPr>
        <w:spacing w:after="0"/>
        <w:jc w:val="both"/>
        <w:rPr>
          <w:rFonts w:cs="Times New Roman"/>
        </w:rPr>
      </w:pPr>
      <w:r w:rsidRPr="001335C4">
        <w:rPr>
          <w:rFonts w:cs="Times New Roman"/>
        </w:rPr>
        <w:t>The main objective of this report is to verify the Goertzel filter design using a comprehensive testbench. The filter will be tested with various waveforms (sine, square, and triangle) at different frequencies and phases to ensure its accuracy and robustness. The verification process involves generating test stimuli using Octave/M</w:t>
      </w:r>
      <w:r w:rsidR="00A826FB">
        <w:rPr>
          <w:rFonts w:cs="Times New Roman"/>
        </w:rPr>
        <w:t>ATLAB</w:t>
      </w:r>
      <w:r w:rsidRPr="001335C4">
        <w:rPr>
          <w:rFonts w:cs="Times New Roman"/>
        </w:rPr>
        <w:t>, applying these stimuli to the Goertzel filter, and comparing the filter's output to expected results. The steps include:</w:t>
      </w:r>
    </w:p>
    <w:p w14:paraId="429C89E1" w14:textId="77777777" w:rsidR="00D91608" w:rsidRPr="001335C4" w:rsidRDefault="00D91608" w:rsidP="004A4EE4">
      <w:pPr>
        <w:spacing w:before="0" w:after="0"/>
        <w:jc w:val="both"/>
        <w:rPr>
          <w:rFonts w:cs="Times New Roman"/>
        </w:rPr>
      </w:pPr>
    </w:p>
    <w:p w14:paraId="03C8F75C" w14:textId="77777777" w:rsidR="006440F2" w:rsidRPr="001335C4" w:rsidRDefault="006440F2" w:rsidP="00D91608">
      <w:pPr>
        <w:pStyle w:val="ListParagraph"/>
        <w:numPr>
          <w:ilvl w:val="1"/>
          <w:numId w:val="14"/>
        </w:numPr>
        <w:jc w:val="both"/>
      </w:pPr>
      <w:r w:rsidRPr="001335C4">
        <w:t>Generating 12-bit offset binary input data.</w:t>
      </w:r>
    </w:p>
    <w:p w14:paraId="4FC6448F" w14:textId="77777777" w:rsidR="006440F2" w:rsidRPr="001335C4" w:rsidRDefault="006440F2" w:rsidP="00D91608">
      <w:pPr>
        <w:pStyle w:val="ListParagraph"/>
        <w:numPr>
          <w:ilvl w:val="1"/>
          <w:numId w:val="14"/>
        </w:numPr>
        <w:jc w:val="both"/>
      </w:pPr>
      <w:r w:rsidRPr="001335C4">
        <w:t>Calculating expected results for each test case.</w:t>
      </w:r>
    </w:p>
    <w:p w14:paraId="04410E60" w14:textId="77777777" w:rsidR="006440F2" w:rsidRPr="001335C4" w:rsidRDefault="006440F2" w:rsidP="00D91608">
      <w:pPr>
        <w:pStyle w:val="ListParagraph"/>
        <w:numPr>
          <w:ilvl w:val="1"/>
          <w:numId w:val="14"/>
        </w:numPr>
        <w:jc w:val="both"/>
      </w:pPr>
      <w:r w:rsidRPr="001335C4">
        <w:t>Storing input data and expected results in files for use in the VHDL testbench.</w:t>
      </w:r>
    </w:p>
    <w:p w14:paraId="726A93D5" w14:textId="77777777" w:rsidR="006440F2" w:rsidRPr="001335C4" w:rsidRDefault="006440F2" w:rsidP="006440F2">
      <w:pPr>
        <w:pStyle w:val="ListParagraph"/>
        <w:ind w:left="1440"/>
        <w:jc w:val="both"/>
      </w:pPr>
    </w:p>
    <w:p w14:paraId="4ED125FB" w14:textId="77777777" w:rsidR="006440F2" w:rsidRPr="001335C4" w:rsidRDefault="006440F2" w:rsidP="006440F2">
      <w:pPr>
        <w:spacing w:after="0"/>
        <w:jc w:val="both"/>
        <w:rPr>
          <w:rFonts w:cs="Times New Roman"/>
        </w:rPr>
      </w:pPr>
      <w:r w:rsidRPr="001335C4">
        <w:rPr>
          <w:rFonts w:cs="Times New Roman"/>
        </w:rPr>
        <w:t>The testbench is composed of the following main components:</w:t>
      </w:r>
    </w:p>
    <w:p w14:paraId="39C7EB84" w14:textId="77777777" w:rsidR="00D91608" w:rsidRPr="001335C4" w:rsidRDefault="00D91608" w:rsidP="004A4EE4">
      <w:pPr>
        <w:spacing w:before="0" w:after="0"/>
        <w:jc w:val="both"/>
        <w:rPr>
          <w:rFonts w:cs="Times New Roman"/>
        </w:rPr>
      </w:pPr>
    </w:p>
    <w:p w14:paraId="48AAF55C" w14:textId="7B9C9449" w:rsidR="006440F2" w:rsidRPr="001335C4" w:rsidRDefault="006440F2" w:rsidP="00D91608">
      <w:pPr>
        <w:pStyle w:val="ListParagraph"/>
        <w:numPr>
          <w:ilvl w:val="0"/>
          <w:numId w:val="15"/>
        </w:numPr>
        <w:jc w:val="both"/>
      </w:pPr>
      <w:r w:rsidRPr="001335C4">
        <w:t>Generates test stimuli based on the specified waveforms and frequencies.</w:t>
      </w:r>
    </w:p>
    <w:p w14:paraId="6193A8D4" w14:textId="40F1A390" w:rsidR="006440F2" w:rsidRPr="001335C4" w:rsidRDefault="006440F2" w:rsidP="00D91608">
      <w:pPr>
        <w:pStyle w:val="ListParagraph"/>
        <w:numPr>
          <w:ilvl w:val="0"/>
          <w:numId w:val="15"/>
        </w:numPr>
        <w:jc w:val="both"/>
      </w:pPr>
      <w:r w:rsidRPr="001335C4">
        <w:t>Calculates the expected Goertzel filter output for each test stimulus.</w:t>
      </w:r>
    </w:p>
    <w:p w14:paraId="78C0C81F" w14:textId="111CACA6" w:rsidR="006440F2" w:rsidRPr="001335C4" w:rsidRDefault="006440F2" w:rsidP="00D91608">
      <w:pPr>
        <w:pStyle w:val="ListParagraph"/>
        <w:numPr>
          <w:ilvl w:val="0"/>
          <w:numId w:val="15"/>
        </w:numPr>
        <w:jc w:val="both"/>
      </w:pPr>
      <w:r w:rsidRPr="001335C4">
        <w:t>Handles input and output data storage and retrieval.</w:t>
      </w:r>
    </w:p>
    <w:p w14:paraId="16CA37D0" w14:textId="14180DE9" w:rsidR="006440F2" w:rsidRPr="001335C4" w:rsidRDefault="006440F2" w:rsidP="00D91608">
      <w:pPr>
        <w:pStyle w:val="ListParagraph"/>
        <w:numPr>
          <w:ilvl w:val="0"/>
          <w:numId w:val="15"/>
        </w:numPr>
        <w:jc w:val="both"/>
      </w:pPr>
      <w:r w:rsidRPr="001335C4">
        <w:t>The VHDL implementation of the Goertzel filter.</w:t>
      </w:r>
    </w:p>
    <w:p w14:paraId="262CDDD3" w14:textId="77777777" w:rsidR="00E541C3" w:rsidRPr="001335C4" w:rsidRDefault="00E541C3" w:rsidP="00E541C3">
      <w:pPr>
        <w:rPr>
          <w:rFonts w:cs="Times New Roman"/>
        </w:rPr>
      </w:pPr>
    </w:p>
    <w:p w14:paraId="308837E6" w14:textId="77777777" w:rsidR="00E541C3" w:rsidRPr="001335C4" w:rsidRDefault="00E541C3" w:rsidP="00E541C3">
      <w:pPr>
        <w:rPr>
          <w:rFonts w:cs="Times New Roman"/>
        </w:rPr>
      </w:pPr>
    </w:p>
    <w:p w14:paraId="1D8C94AA" w14:textId="77777777" w:rsidR="00E541C3" w:rsidRPr="001335C4" w:rsidRDefault="00E541C3" w:rsidP="00E541C3">
      <w:pPr>
        <w:rPr>
          <w:rFonts w:cs="Times New Roman"/>
        </w:rPr>
      </w:pPr>
    </w:p>
    <w:p w14:paraId="3D0CF081" w14:textId="77777777" w:rsidR="00E541C3" w:rsidRPr="001335C4" w:rsidRDefault="00E541C3" w:rsidP="00E541C3">
      <w:pPr>
        <w:rPr>
          <w:rFonts w:cs="Times New Roman"/>
        </w:rPr>
      </w:pPr>
    </w:p>
    <w:p w14:paraId="51C50D21" w14:textId="77777777" w:rsidR="00E541C3" w:rsidRPr="001335C4" w:rsidRDefault="00E541C3" w:rsidP="007F7C32">
      <w:pPr>
        <w:ind w:left="0"/>
        <w:rPr>
          <w:rFonts w:cs="Times New Roman"/>
        </w:rPr>
      </w:pPr>
    </w:p>
    <w:p w14:paraId="2F8F0A1A" w14:textId="77777777" w:rsidR="00D91608" w:rsidRPr="001335C4" w:rsidRDefault="00D91608" w:rsidP="007F7C32">
      <w:pPr>
        <w:ind w:left="0"/>
        <w:rPr>
          <w:rFonts w:cs="Times New Roman"/>
        </w:rPr>
      </w:pPr>
    </w:p>
    <w:p w14:paraId="5221573F" w14:textId="77777777" w:rsidR="00D91608" w:rsidRPr="001335C4" w:rsidRDefault="00D91608" w:rsidP="007F7C32">
      <w:pPr>
        <w:ind w:left="0"/>
        <w:rPr>
          <w:rFonts w:cs="Times New Roman"/>
        </w:rPr>
      </w:pPr>
    </w:p>
    <w:p w14:paraId="1A493840" w14:textId="77777777" w:rsidR="00D91608" w:rsidRPr="001335C4" w:rsidRDefault="00D91608" w:rsidP="007F7C32">
      <w:pPr>
        <w:ind w:left="0"/>
        <w:rPr>
          <w:rFonts w:cs="Times New Roman"/>
        </w:rPr>
      </w:pPr>
    </w:p>
    <w:p w14:paraId="6E0940BD" w14:textId="77777777" w:rsidR="007D2BCD" w:rsidRPr="001335C4" w:rsidRDefault="007D2BCD" w:rsidP="007F7C32">
      <w:pPr>
        <w:ind w:left="0"/>
        <w:rPr>
          <w:rFonts w:cs="Times New Roman"/>
        </w:rPr>
      </w:pPr>
    </w:p>
    <w:p w14:paraId="7F63F0A0" w14:textId="2A9A6885" w:rsidR="00E541C3" w:rsidRPr="001335C4" w:rsidRDefault="00E541C3" w:rsidP="00E541C3">
      <w:pPr>
        <w:pStyle w:val="Heading1"/>
        <w:rPr>
          <w:rFonts w:cs="Times New Roman"/>
          <w:caps w:val="0"/>
        </w:rPr>
      </w:pPr>
      <w:bookmarkStart w:id="1" w:name="_Toc171811454"/>
      <w:r w:rsidRPr="001335C4">
        <w:rPr>
          <w:rFonts w:cs="Times New Roman"/>
          <w:caps w:val="0"/>
        </w:rPr>
        <w:lastRenderedPageBreak/>
        <w:t>Goertzel Algorithm</w:t>
      </w:r>
      <w:bookmarkEnd w:id="1"/>
    </w:p>
    <w:p w14:paraId="5FA5E7D4" w14:textId="77777777" w:rsidR="007F4CCF" w:rsidRPr="001335C4" w:rsidRDefault="007F4CCF" w:rsidP="007F4CCF">
      <w:pPr>
        <w:jc w:val="both"/>
        <w:rPr>
          <w:rFonts w:cs="Times New Roman"/>
        </w:rPr>
      </w:pPr>
      <w:r w:rsidRPr="001335C4">
        <w:rPr>
          <w:rFonts w:cs="Times New Roman"/>
        </w:rPr>
        <w:t>The Goertzel Algorithm is a digital signal processing (DSP) technique utilized for detecting specific frequency components within a signal. It is particularly useful for the efficient computation of individual discrete Fourier transform (DFT) bins. Unlike the Fast Fourier Transform (FFT), which computes the entire frequency spectrum, the Goertzel algorithm is optimized for identifying a small number of frequencies, making it ideal for applications where only a few frequency components are of interest.</w:t>
      </w:r>
    </w:p>
    <w:p w14:paraId="7ABB90BF" w14:textId="41E4CDC8" w:rsidR="007F4CCF" w:rsidRPr="001335C4" w:rsidRDefault="007F4CCF" w:rsidP="007F4CCF">
      <w:pPr>
        <w:jc w:val="both"/>
        <w:rPr>
          <w:rFonts w:cs="Times New Roman"/>
        </w:rPr>
      </w:pPr>
      <w:r w:rsidRPr="001335C4">
        <w:rPr>
          <w:rFonts w:cs="Times New Roman"/>
        </w:rPr>
        <w:t>The Goertzel algorithm was introduced by Gerald Goertzel. He first presented the algorithm in 1958 in a paper titled "</w:t>
      </w:r>
      <w:r w:rsidR="003233A1" w:rsidRPr="001335C4">
        <w:rPr>
          <w:rFonts w:cs="Times New Roman"/>
        </w:rPr>
        <w:t>a</w:t>
      </w:r>
      <w:r w:rsidRPr="001335C4">
        <w:rPr>
          <w:rFonts w:cs="Times New Roman"/>
        </w:rPr>
        <w:t>n Algorithm for the Evaluation of Finite Trigonometric Series" published in the American Mathematical Monthly</w:t>
      </w:r>
      <w:r w:rsidR="00D56CF4" w:rsidRPr="001335C4">
        <w:rPr>
          <w:rFonts w:cs="Times New Roman"/>
        </w:rPr>
        <w:t xml:space="preserve"> </w:t>
      </w:r>
      <w:sdt>
        <w:sdtPr>
          <w:rPr>
            <w:rFonts w:cs="Times New Roman"/>
          </w:rPr>
          <w:id w:val="-1158231418"/>
          <w:citation/>
        </w:sdtPr>
        <w:sdtContent>
          <w:r w:rsidR="00D56CF4" w:rsidRPr="001335C4">
            <w:rPr>
              <w:rFonts w:cs="Times New Roman"/>
            </w:rPr>
            <w:fldChar w:fldCharType="begin"/>
          </w:r>
          <w:r w:rsidR="00E05B77" w:rsidRPr="001335C4">
            <w:rPr>
              <w:rFonts w:cs="Times New Roman"/>
            </w:rPr>
            <w:instrText xml:space="preserve">CITATION Goe \l 1033 </w:instrText>
          </w:r>
          <w:r w:rsidR="00D56CF4" w:rsidRPr="001335C4">
            <w:rPr>
              <w:rFonts w:cs="Times New Roman"/>
            </w:rPr>
            <w:fldChar w:fldCharType="separate"/>
          </w:r>
          <w:r w:rsidR="00E205D1" w:rsidRPr="00E205D1">
            <w:rPr>
              <w:rFonts w:cs="Times New Roman"/>
              <w:noProof/>
            </w:rPr>
            <w:t>[1]</w:t>
          </w:r>
          <w:r w:rsidR="00D56CF4" w:rsidRPr="001335C4">
            <w:rPr>
              <w:rFonts w:cs="Times New Roman"/>
            </w:rPr>
            <w:fldChar w:fldCharType="end"/>
          </w:r>
        </w:sdtContent>
      </w:sdt>
      <w:r w:rsidRPr="001335C4">
        <w:rPr>
          <w:rFonts w:cs="Times New Roman"/>
        </w:rPr>
        <w:t xml:space="preserve">. </w:t>
      </w:r>
    </w:p>
    <w:p w14:paraId="47BB0B61" w14:textId="6FC2FD2C" w:rsidR="00201114" w:rsidRPr="001335C4" w:rsidRDefault="007F4CCF" w:rsidP="00201114">
      <w:pPr>
        <w:pStyle w:val="Heading2"/>
      </w:pPr>
      <w:bookmarkStart w:id="2" w:name="_Toc171811455"/>
      <w:r w:rsidRPr="001335C4">
        <w:t>Key Benefits of Goertzel Algorithm</w:t>
      </w:r>
      <w:bookmarkEnd w:id="2"/>
    </w:p>
    <w:p w14:paraId="51565AAE" w14:textId="77777777" w:rsidR="00201114" w:rsidRPr="001335C4" w:rsidRDefault="00201114" w:rsidP="00201114">
      <w:pPr>
        <w:spacing w:after="0"/>
      </w:pPr>
    </w:p>
    <w:p w14:paraId="6A8D86E9" w14:textId="6CE7CA3A" w:rsidR="007F4CCF" w:rsidRPr="001335C4" w:rsidRDefault="007F4CCF" w:rsidP="00201114">
      <w:pPr>
        <w:pStyle w:val="ListParagraph"/>
        <w:numPr>
          <w:ilvl w:val="0"/>
          <w:numId w:val="24"/>
        </w:numPr>
        <w:jc w:val="both"/>
        <w:rPr>
          <w:b/>
          <w:bCs/>
        </w:rPr>
      </w:pPr>
      <w:r w:rsidRPr="001335C4">
        <w:rPr>
          <w:b/>
          <w:bCs/>
        </w:rPr>
        <w:t>Efficiency in Frequency Detection</w:t>
      </w:r>
    </w:p>
    <w:p w14:paraId="4F90CF6D" w14:textId="77777777" w:rsidR="00201114" w:rsidRPr="001335C4" w:rsidRDefault="00201114" w:rsidP="00201114">
      <w:pPr>
        <w:pStyle w:val="ListParagraph"/>
        <w:ind w:left="1080"/>
        <w:jc w:val="both"/>
        <w:rPr>
          <w:b/>
          <w:bCs/>
        </w:rPr>
      </w:pPr>
    </w:p>
    <w:p w14:paraId="527D9746" w14:textId="24391924" w:rsidR="007F4CCF" w:rsidRPr="001335C4" w:rsidRDefault="007F4CCF" w:rsidP="00201114">
      <w:pPr>
        <w:spacing w:before="0"/>
        <w:jc w:val="both"/>
        <w:rPr>
          <w:rFonts w:cs="Times New Roman"/>
        </w:rPr>
      </w:pPr>
      <w:r w:rsidRPr="001335C4">
        <w:rPr>
          <w:rFonts w:cs="Times New Roman"/>
        </w:rPr>
        <w:t xml:space="preserve">The Goertzel Algorithm is designed to detect specific frequencies. This makes it particularly efficient for applications where only a few frequencies are of interest. This is especially important in resource-constrained environments, such as embedded systems, where analyzing a small number of frequencies is crucial. The Goertzel Algorithm is highly beneficial in these scenarios as it can be more computationally efficient than the FFT. This efficiency is due to its reduced computational complexity and lower memory requirements, making it an ideal choice for systems with limited processing power and memory. By concentrating on specific frequencies and minimizing resource usage, the Goertzel Algorithm provides a streamlined and effective solution for frequency detection in various practical applications. The </w:t>
      </w:r>
      <w:proofErr w:type="spellStart"/>
      <w:r w:rsidRPr="001335C4">
        <w:rPr>
          <w:rFonts w:cs="Times New Roman"/>
        </w:rPr>
        <w:t>Goerzel</w:t>
      </w:r>
      <w:proofErr w:type="spellEnd"/>
      <w:r w:rsidRPr="001335C4">
        <w:rPr>
          <w:rFonts w:cs="Times New Roman"/>
        </w:rPr>
        <w:t xml:space="preserve"> algorithm is mainly used as a tone detector in dual tone multi-frequency systems (DTMF). However, its character allows to use the algorithm as a digital filter</w:t>
      </w:r>
      <w:r w:rsidR="00A80602" w:rsidRPr="001335C4">
        <w:rPr>
          <w:rFonts w:cs="Times New Roman"/>
        </w:rPr>
        <w:t xml:space="preserve"> </w:t>
      </w:r>
      <w:sdt>
        <w:sdtPr>
          <w:rPr>
            <w:rFonts w:cs="Times New Roman"/>
          </w:rPr>
          <w:id w:val="-482939997"/>
          <w:citation/>
        </w:sdtPr>
        <w:sdtContent>
          <w:r w:rsidR="00A80602" w:rsidRPr="001335C4">
            <w:rPr>
              <w:rFonts w:cs="Times New Roman"/>
            </w:rPr>
            <w:fldChar w:fldCharType="begin"/>
          </w:r>
          <w:r w:rsidR="00A80602" w:rsidRPr="001335C4">
            <w:rPr>
              <w:rFonts w:cs="Times New Roman"/>
            </w:rPr>
            <w:instrText xml:space="preserve"> CITATION MAD \l 1033 </w:instrText>
          </w:r>
          <w:r w:rsidR="00A80602" w:rsidRPr="001335C4">
            <w:rPr>
              <w:rFonts w:cs="Times New Roman"/>
            </w:rPr>
            <w:fldChar w:fldCharType="separate"/>
          </w:r>
          <w:r w:rsidR="00E205D1" w:rsidRPr="00E205D1">
            <w:rPr>
              <w:rFonts w:cs="Times New Roman"/>
              <w:noProof/>
            </w:rPr>
            <w:t>[2]</w:t>
          </w:r>
          <w:r w:rsidR="00A80602" w:rsidRPr="001335C4">
            <w:rPr>
              <w:rFonts w:cs="Times New Roman"/>
            </w:rPr>
            <w:fldChar w:fldCharType="end"/>
          </w:r>
        </w:sdtContent>
      </w:sdt>
      <w:r w:rsidRPr="001335C4">
        <w:rPr>
          <w:rFonts w:cs="Times New Roman"/>
        </w:rPr>
        <w:t>.</w:t>
      </w:r>
    </w:p>
    <w:p w14:paraId="37213138" w14:textId="78F0B0D6" w:rsidR="007F4CCF" w:rsidRPr="001335C4" w:rsidRDefault="007F4CCF" w:rsidP="00201114">
      <w:pPr>
        <w:pStyle w:val="ListParagraph"/>
        <w:numPr>
          <w:ilvl w:val="0"/>
          <w:numId w:val="24"/>
        </w:numPr>
        <w:jc w:val="both"/>
        <w:rPr>
          <w:b/>
          <w:bCs/>
        </w:rPr>
      </w:pPr>
      <w:r w:rsidRPr="001335C4">
        <w:rPr>
          <w:b/>
          <w:bCs/>
        </w:rPr>
        <w:t>Simplicity and Ease of Implementation</w:t>
      </w:r>
    </w:p>
    <w:p w14:paraId="1A33480D" w14:textId="77777777" w:rsidR="00201114" w:rsidRPr="001335C4" w:rsidRDefault="00201114" w:rsidP="00A80602">
      <w:pPr>
        <w:pStyle w:val="ListParagraph"/>
        <w:ind w:left="1080"/>
        <w:jc w:val="both"/>
        <w:rPr>
          <w:b/>
          <w:bCs/>
        </w:rPr>
      </w:pPr>
    </w:p>
    <w:p w14:paraId="0F6A148D" w14:textId="42005DC8" w:rsidR="007F4CCF" w:rsidRPr="001335C4" w:rsidRDefault="007F4CCF" w:rsidP="007F4CCF">
      <w:pPr>
        <w:jc w:val="both"/>
        <w:rPr>
          <w:rFonts w:cs="Times New Roman"/>
        </w:rPr>
      </w:pPr>
      <w:r w:rsidRPr="001335C4">
        <w:rPr>
          <w:rFonts w:cs="Times New Roman"/>
        </w:rPr>
        <w:t xml:space="preserve">The Goertzel algorithm is relatively simple to understand and implement. It often requires fewer lines of code compared to FFT and </w:t>
      </w:r>
      <w:r w:rsidR="00A80602" w:rsidRPr="001335C4">
        <w:rPr>
          <w:rFonts w:cs="Times New Roman"/>
        </w:rPr>
        <w:t>involves</w:t>
      </w:r>
      <w:r w:rsidRPr="001335C4">
        <w:rPr>
          <w:rFonts w:cs="Times New Roman"/>
        </w:rPr>
        <w:t xml:space="preserve"> simple recursive calculations, which makes it accessible for engineers and developers to deploy in various signal processing tasks. This simplicity makes it easy to understand, code, and debug.</w:t>
      </w:r>
    </w:p>
    <w:p w14:paraId="73A32B94" w14:textId="1929F034" w:rsidR="007F4CCF" w:rsidRPr="001335C4" w:rsidRDefault="007F4CCF" w:rsidP="00427BCA">
      <w:pPr>
        <w:pStyle w:val="ListParagraph"/>
        <w:numPr>
          <w:ilvl w:val="0"/>
          <w:numId w:val="24"/>
        </w:numPr>
        <w:jc w:val="both"/>
        <w:rPr>
          <w:b/>
          <w:bCs/>
        </w:rPr>
      </w:pPr>
      <w:r w:rsidRPr="001335C4">
        <w:rPr>
          <w:b/>
          <w:bCs/>
        </w:rPr>
        <w:t>Real-time Processing Capabilities</w:t>
      </w:r>
    </w:p>
    <w:p w14:paraId="6C4C6820" w14:textId="77777777" w:rsidR="00427BCA" w:rsidRPr="001335C4" w:rsidRDefault="00427BCA" w:rsidP="00427BCA">
      <w:pPr>
        <w:pStyle w:val="ListParagraph"/>
        <w:ind w:left="1080"/>
        <w:jc w:val="both"/>
        <w:rPr>
          <w:b/>
          <w:bCs/>
        </w:rPr>
      </w:pPr>
    </w:p>
    <w:p w14:paraId="55CBBC1C" w14:textId="77777777" w:rsidR="007F4CCF" w:rsidRPr="001335C4" w:rsidRDefault="007F4CCF" w:rsidP="007F4CCF">
      <w:pPr>
        <w:jc w:val="both"/>
        <w:rPr>
          <w:rFonts w:cs="Times New Roman"/>
        </w:rPr>
      </w:pPr>
      <w:r w:rsidRPr="001335C4">
        <w:rPr>
          <w:rFonts w:cs="Times New Roman"/>
        </w:rPr>
        <w:t>The algorithm has low latency because it does not need to wait for a complete block of data before processing begins. It can process data in real time due to its incremental processing nature w</w:t>
      </w:r>
      <w:r w:rsidRPr="001335C4">
        <w:rPr>
          <w:rFonts w:cs="Times New Roman"/>
          <w:lang w:val="de-DE"/>
        </w:rPr>
        <w:t>i</w:t>
      </w:r>
      <w:r w:rsidRPr="001335C4">
        <w:rPr>
          <w:rFonts w:cs="Times New Roman"/>
        </w:rPr>
        <w:t>th minimal delay. This is cru</w:t>
      </w:r>
      <w:r w:rsidRPr="001335C4">
        <w:rPr>
          <w:rFonts w:cs="Times New Roman"/>
          <w:lang w:val="de-DE"/>
        </w:rPr>
        <w:t>c</w:t>
      </w:r>
      <w:r w:rsidRPr="001335C4">
        <w:rPr>
          <w:rFonts w:cs="Times New Roman"/>
        </w:rPr>
        <w:t>ial for applications like speech prosessing, telecommunications, and other signal processing tasks where timely detection and processing of specific frequencies are essential.</w:t>
      </w:r>
    </w:p>
    <w:p w14:paraId="03FC5505" w14:textId="7F9B6589" w:rsidR="007F4CCF" w:rsidRPr="001335C4" w:rsidRDefault="007F4CCF" w:rsidP="00427BCA">
      <w:pPr>
        <w:pStyle w:val="ListParagraph"/>
        <w:numPr>
          <w:ilvl w:val="0"/>
          <w:numId w:val="24"/>
        </w:numPr>
        <w:jc w:val="both"/>
        <w:rPr>
          <w:b/>
          <w:bCs/>
        </w:rPr>
      </w:pPr>
      <w:r w:rsidRPr="001335C4">
        <w:rPr>
          <w:b/>
          <w:bCs/>
        </w:rPr>
        <w:t>Versatility in Applications</w:t>
      </w:r>
    </w:p>
    <w:p w14:paraId="336B37E5" w14:textId="77777777" w:rsidR="00427BCA" w:rsidRPr="001335C4" w:rsidRDefault="00427BCA" w:rsidP="00427BCA">
      <w:pPr>
        <w:pStyle w:val="ListParagraph"/>
        <w:ind w:left="1080"/>
        <w:jc w:val="both"/>
        <w:rPr>
          <w:b/>
          <w:bCs/>
        </w:rPr>
      </w:pPr>
    </w:p>
    <w:p w14:paraId="025641F0" w14:textId="77777777" w:rsidR="007F4CCF" w:rsidRPr="001335C4" w:rsidRDefault="007F4CCF" w:rsidP="007F4CCF">
      <w:pPr>
        <w:jc w:val="both"/>
        <w:rPr>
          <w:rFonts w:cs="Times New Roman"/>
        </w:rPr>
      </w:pPr>
      <w:r w:rsidRPr="001335C4">
        <w:rPr>
          <w:rFonts w:cs="Times New Roman"/>
        </w:rPr>
        <w:t xml:space="preserve">The Goertzel algorithm shines with its versatility, finding applications in a wide array of fields. Whether it’s ensuring the smooth operation of TV remotes, smart home devices, factory machines, hearing aids, music and sound processing, or car monitoring systems, this algorithm excels by </w:t>
      </w:r>
      <w:r w:rsidRPr="001335C4">
        <w:rPr>
          <w:rFonts w:cs="Times New Roman"/>
        </w:rPr>
        <w:lastRenderedPageBreak/>
        <w:t>quickly detecting the right signals while using minimal power. Its ability to work efficiently across such diverse applications underscores its importance in modern technology, providing reliable performance in both everyday gadgets and specialized equipment. The Goertzel algorithm’s efficiency and low power consumption make it an essential tool for optimizing the functionality of a wide range of devices, ensuring they operate effectively and responsively.</w:t>
      </w:r>
      <w:bookmarkStart w:id="3" w:name="_Hlk171695609"/>
    </w:p>
    <w:p w14:paraId="422C529A" w14:textId="3AA746C1" w:rsidR="007F4CCF" w:rsidRPr="001335C4" w:rsidRDefault="007F4CCF" w:rsidP="00D058DD">
      <w:pPr>
        <w:pStyle w:val="ListParagraph"/>
        <w:numPr>
          <w:ilvl w:val="0"/>
          <w:numId w:val="24"/>
        </w:numPr>
        <w:jc w:val="both"/>
        <w:rPr>
          <w:b/>
          <w:bCs/>
        </w:rPr>
      </w:pPr>
      <w:r w:rsidRPr="001335C4">
        <w:rPr>
          <w:b/>
          <w:bCs/>
        </w:rPr>
        <w:t>Flexibility in Applications</w:t>
      </w:r>
    </w:p>
    <w:p w14:paraId="723B4DD6" w14:textId="77777777" w:rsidR="00D058DD" w:rsidRPr="001335C4" w:rsidRDefault="00D058DD" w:rsidP="00D058DD">
      <w:pPr>
        <w:pStyle w:val="ListParagraph"/>
        <w:ind w:left="1080"/>
        <w:jc w:val="both"/>
        <w:rPr>
          <w:b/>
          <w:bCs/>
        </w:rPr>
      </w:pPr>
    </w:p>
    <w:p w14:paraId="3969C38D" w14:textId="77777777" w:rsidR="007F4CCF" w:rsidRPr="001335C4" w:rsidRDefault="007F4CCF" w:rsidP="007F4CCF">
      <w:pPr>
        <w:jc w:val="both"/>
        <w:rPr>
          <w:rFonts w:eastAsia="Times New Roman" w:cs="Times New Roman"/>
          <w:kern w:val="0"/>
          <w:szCs w:val="24"/>
        </w:rPr>
      </w:pPr>
      <w:r w:rsidRPr="001335C4">
        <w:rPr>
          <w:rFonts w:eastAsia="Times New Roman" w:cs="Times New Roman"/>
          <w:kern w:val="0"/>
          <w:szCs w:val="24"/>
        </w:rPr>
        <w:t>The Goertzel algorithm is known for its flexibility in different programming environments and hardware setups. This means it can work well with a wide range of devices, from simple microcontrollers to complex systems. Whether used in low-power embedded systems or high-performan</w:t>
      </w:r>
      <w:bookmarkEnd w:id="3"/>
      <w:r w:rsidRPr="001335C4">
        <w:rPr>
          <w:rFonts w:eastAsia="Times New Roman" w:cs="Times New Roman"/>
          <w:kern w:val="0"/>
          <w:szCs w:val="24"/>
        </w:rPr>
        <w:t xml:space="preserve">ce computing platforms, it remains efficient and effective. Additionally, users can easily customize the Goertzel algorithm to meet specific needs, optimizing it for </w:t>
      </w:r>
      <w:proofErr w:type="gramStart"/>
      <w:r w:rsidRPr="001335C4">
        <w:rPr>
          <w:rFonts w:eastAsia="Times New Roman" w:cs="Times New Roman"/>
          <w:kern w:val="0"/>
          <w:szCs w:val="24"/>
        </w:rPr>
        <w:t>particular tasks</w:t>
      </w:r>
      <w:proofErr w:type="gramEnd"/>
      <w:r w:rsidRPr="001335C4">
        <w:rPr>
          <w:rFonts w:eastAsia="Times New Roman" w:cs="Times New Roman"/>
          <w:kern w:val="0"/>
          <w:szCs w:val="24"/>
        </w:rPr>
        <w:t xml:space="preserve"> and frequencies. This ability to tailor the algorithm makes it very useful in many fields, such as telecommunications, audio processing, and biomedical signal analysis. </w:t>
      </w:r>
    </w:p>
    <w:p w14:paraId="297FCE64" w14:textId="2806EBF4" w:rsidR="007F4CCF" w:rsidRPr="001335C4" w:rsidRDefault="007F4CCF" w:rsidP="00790058">
      <w:pPr>
        <w:pStyle w:val="Heading2"/>
      </w:pPr>
      <w:bookmarkStart w:id="4" w:name="_Toc171811456"/>
      <w:r w:rsidRPr="001335C4">
        <w:t>Goertzel Algorithm Mathematical Foundation</w:t>
      </w:r>
      <w:bookmarkEnd w:id="4"/>
    </w:p>
    <w:p w14:paraId="0BDD425F" w14:textId="77777777" w:rsidR="00D058DD" w:rsidRPr="001335C4" w:rsidRDefault="00D058DD" w:rsidP="00D058DD">
      <w:pPr>
        <w:pStyle w:val="ListParagraph"/>
        <w:ind w:left="1080"/>
        <w:jc w:val="both"/>
        <w:rPr>
          <w:b/>
          <w:bCs/>
        </w:rPr>
      </w:pPr>
    </w:p>
    <w:p w14:paraId="271DA7D3" w14:textId="0C81E0BB" w:rsidR="007F4CCF" w:rsidRPr="001335C4" w:rsidRDefault="007F4CCF" w:rsidP="007F4CCF">
      <w:pPr>
        <w:jc w:val="both"/>
        <w:rPr>
          <w:rFonts w:cs="Times New Roman"/>
        </w:rPr>
      </w:pPr>
      <w:r w:rsidRPr="001335C4">
        <w:rPr>
          <w:rFonts w:cs="Times New Roman"/>
        </w:rPr>
        <w:t xml:space="preserve">The Goertzel Algorithm is mathematically grounded in the properties of the DFT. The algorithm computes the DFT for a specific frequency index, </w:t>
      </w:r>
      <w:r w:rsidRPr="001335C4">
        <w:rPr>
          <w:rStyle w:val="mord"/>
          <w:rFonts w:cs="Times New Roman"/>
        </w:rPr>
        <w:t>k</w:t>
      </w:r>
      <w:r w:rsidRPr="001335C4">
        <w:rPr>
          <w:rFonts w:cs="Times New Roman"/>
        </w:rPr>
        <w:t xml:space="preserve">, using a second-order IIR (Infinite Impulse Response) filter. This results in </w:t>
      </w:r>
      <w:r w:rsidR="009D5E33" w:rsidRPr="001335C4">
        <w:rPr>
          <w:rFonts w:cs="Times New Roman"/>
        </w:rPr>
        <w:t>efficient</w:t>
      </w:r>
      <w:r w:rsidRPr="001335C4">
        <w:rPr>
          <w:rFonts w:cs="Times New Roman"/>
        </w:rPr>
        <w:t xml:space="preserve"> calculation, especially when the number of required frequency components is much smaller than the total number of points in the signal.</w:t>
      </w:r>
    </w:p>
    <w:p w14:paraId="6752C450" w14:textId="183F3F75" w:rsidR="007F4CCF" w:rsidRPr="001335C4" w:rsidRDefault="007F4CCF" w:rsidP="00BB4B1E">
      <w:pPr>
        <w:jc w:val="both"/>
        <w:rPr>
          <w:rFonts w:cs="Times New Roman"/>
        </w:rPr>
      </w:pPr>
      <w:r w:rsidRPr="001335C4">
        <w:rPr>
          <w:rFonts w:cs="Times New Roman"/>
        </w:rPr>
        <w:t>Before applying the Goertzel algorithm, some preliminary calculations are necessary. These parameters are essential inputs for setting up and using the Goertzel Filter effectively. They define the characteristics of the signal we're analyzing and how finely we're sampling it in time.</w:t>
      </w:r>
      <w:r w:rsidR="00BB4B1E" w:rsidRPr="001335C4">
        <w:rPr>
          <w:rFonts w:cs="Times New Roman"/>
        </w:rPr>
        <w:t xml:space="preserve"> </w:t>
      </w:r>
      <w:r w:rsidRPr="001335C4">
        <w:rPr>
          <w:rFonts w:cs="Times New Roman"/>
        </w:rPr>
        <w:t xml:space="preserve">First, the number of samples in the data set must be </w:t>
      </w:r>
      <w:r w:rsidR="00790058" w:rsidRPr="001335C4">
        <w:rPr>
          <w:rFonts w:cs="Times New Roman"/>
        </w:rPr>
        <w:t>chosen. The</w:t>
      </w:r>
      <w:r w:rsidRPr="001335C4">
        <w:rPr>
          <w:rFonts w:cs="Times New Roman"/>
        </w:rPr>
        <w:t xml:space="preserve"> number of samples (N) indicates how many data points we </w:t>
      </w:r>
      <w:r w:rsidR="00BB4B1E" w:rsidRPr="001335C4">
        <w:rPr>
          <w:rFonts w:cs="Times New Roman"/>
        </w:rPr>
        <w:t>must</w:t>
      </w:r>
      <w:r w:rsidRPr="001335C4">
        <w:rPr>
          <w:rFonts w:cs="Times New Roman"/>
        </w:rPr>
        <w:t xml:space="preserve"> work with. The number of samples in our dataset is 135.</w:t>
      </w:r>
      <w:r w:rsidR="00BB4B1E" w:rsidRPr="001335C4">
        <w:rPr>
          <w:rFonts w:cs="Times New Roman"/>
        </w:rPr>
        <w:t xml:space="preserve"> </w:t>
      </w:r>
      <w:r w:rsidRPr="001335C4">
        <w:rPr>
          <w:rFonts w:eastAsia="Times New Roman" w:cs="Times New Roman"/>
          <w:kern w:val="0"/>
          <w:szCs w:val="24"/>
        </w:rPr>
        <w:t xml:space="preserve">We will also need sampling frequency(fs​) to determine how often the signal is measured, essentially setting the rate at which data points are collected. In our setup, the sampling frequency is 4 MHz. This high sampling rate allows for accurate representation and analysis of high-frequency components within the signal, ensuring that even rapid changes are captured with precision. </w:t>
      </w:r>
      <w:r w:rsidRPr="001335C4">
        <w:rPr>
          <w:rFonts w:cs="Times New Roman"/>
        </w:rPr>
        <w:t>The desired frequency (</w:t>
      </w:r>
      <w:r w:rsidRPr="001335C4">
        <w:rPr>
          <w:rStyle w:val="katex-mathml"/>
          <w:rFonts w:cs="Times New Roman"/>
        </w:rPr>
        <w:t>f0</w:t>
      </w:r>
      <w:r w:rsidRPr="001335C4">
        <w:rPr>
          <w:rStyle w:val="vlist-s"/>
          <w:rFonts w:cs="Times New Roman"/>
        </w:rPr>
        <w:t>​</w:t>
      </w:r>
      <w:r w:rsidRPr="001335C4">
        <w:rPr>
          <w:rFonts w:cs="Times New Roman"/>
        </w:rPr>
        <w:t xml:space="preserve">) is the specific frequency component within a signal that we aim to detect and analyze. In our case, the signal frequency of interest is 150 kHz. This means that our analysis will focus on identifying and extracting information related to this </w:t>
      </w:r>
      <w:r w:rsidR="00BB4B1E" w:rsidRPr="001335C4">
        <w:rPr>
          <w:rFonts w:cs="Times New Roman"/>
        </w:rPr>
        <w:t>frequency</w:t>
      </w:r>
      <w:r w:rsidRPr="001335C4">
        <w:rPr>
          <w:rFonts w:cs="Times New Roman"/>
        </w:rPr>
        <w:t>, ensuring that any relevant characteristics or variations at 150 kHz are accurately captured and studied. Detecting this frequency is crucial for the effectiveness and accuracy of our signal processing tasks.</w:t>
      </w:r>
    </w:p>
    <w:p w14:paraId="6D421F5B" w14:textId="4D722F2A" w:rsidR="007F4CCF" w:rsidRPr="001335C4" w:rsidRDefault="007F4CCF" w:rsidP="00BB4B1E">
      <w:pPr>
        <w:pStyle w:val="Heading2"/>
      </w:pPr>
      <w:bookmarkStart w:id="5" w:name="_Toc171811457"/>
      <w:r w:rsidRPr="001335C4">
        <w:t>Algorithm Steps</w:t>
      </w:r>
      <w:bookmarkEnd w:id="5"/>
    </w:p>
    <w:p w14:paraId="76727D02" w14:textId="77777777" w:rsidR="00BB4B1E" w:rsidRPr="001335C4" w:rsidRDefault="00BB4B1E" w:rsidP="00BB4B1E"/>
    <w:p w14:paraId="1CB9CE49" w14:textId="54110AC0" w:rsidR="007F4CCF" w:rsidRPr="001335C4" w:rsidRDefault="007F4CCF" w:rsidP="007F4CCF">
      <w:pPr>
        <w:jc w:val="both"/>
        <w:rPr>
          <w:rFonts w:cs="Times New Roman"/>
        </w:rPr>
      </w:pPr>
      <w:r w:rsidRPr="001335C4">
        <w:rPr>
          <w:rFonts w:cs="Times New Roman"/>
          <w:b/>
          <w:bCs/>
        </w:rPr>
        <w:t>1</w:t>
      </w:r>
      <w:r w:rsidR="004E3E16" w:rsidRPr="001335C4">
        <w:rPr>
          <w:rFonts w:cs="Times New Roman"/>
          <w:b/>
          <w:bCs/>
        </w:rPr>
        <w:t>-</w:t>
      </w:r>
      <w:r w:rsidRPr="001335C4">
        <w:rPr>
          <w:rFonts w:cs="Times New Roman"/>
          <w:b/>
          <w:bCs/>
        </w:rPr>
        <w:t xml:space="preserve"> Initialization</w:t>
      </w:r>
    </w:p>
    <w:p w14:paraId="1F2B9379" w14:textId="77777777" w:rsidR="007F4CCF" w:rsidRPr="001335C4" w:rsidRDefault="007F4CCF" w:rsidP="007F4CCF">
      <w:pPr>
        <w:jc w:val="both"/>
        <w:rPr>
          <w:rFonts w:cs="Times New Roman"/>
        </w:rPr>
      </w:pPr>
      <w:r w:rsidRPr="001335C4">
        <w:rPr>
          <w:rFonts w:cs="Times New Roman"/>
        </w:rPr>
        <w:t xml:space="preserve">The constants </w:t>
      </w:r>
      <w:r w:rsidRPr="001335C4">
        <w:rPr>
          <w:rStyle w:val="katex-mathml"/>
          <w:rFonts w:cs="Times New Roman"/>
        </w:rPr>
        <w:t>α</w:t>
      </w:r>
      <w:r w:rsidRPr="001335C4">
        <w:rPr>
          <w:rFonts w:cs="Times New Roman"/>
        </w:rPr>
        <w:t xml:space="preserve"> and </w:t>
      </w:r>
      <w:r w:rsidRPr="001335C4">
        <w:rPr>
          <w:rStyle w:val="katex-mathml"/>
          <w:rFonts w:cs="Times New Roman"/>
        </w:rPr>
        <w:t>β</w:t>
      </w:r>
      <w:r w:rsidRPr="001335C4">
        <w:rPr>
          <w:rFonts w:cs="Times New Roman"/>
        </w:rPr>
        <w:t xml:space="preserve"> are calculated as:</w:t>
      </w:r>
    </w:p>
    <w:p w14:paraId="65C55156" w14:textId="77777777" w:rsidR="007F4CCF" w:rsidRPr="001335C4" w:rsidRDefault="007F4CCF" w:rsidP="007017CF">
      <w:pPr>
        <w:jc w:val="center"/>
        <w:rPr>
          <w:rFonts w:cs="Times New Roman"/>
        </w:rPr>
      </w:pPr>
      <w:r w:rsidRPr="001335C4">
        <w:rPr>
          <w:rFonts w:cs="Times New Roman"/>
          <w:noProof/>
        </w:rPr>
        <w:lastRenderedPageBreak/>
        <w:drawing>
          <wp:inline distT="0" distB="0" distL="0" distR="0" wp14:anchorId="6F8C8A76" wp14:editId="7DA8CD18">
            <wp:extent cx="1991003" cy="1333686"/>
            <wp:effectExtent l="0" t="0" r="9525" b="0"/>
            <wp:docPr id="173807875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8758" name="Picture 1" descr="A math equations on a white background&#10;&#10;Description automatically generated"/>
                    <pic:cNvPicPr/>
                  </pic:nvPicPr>
                  <pic:blipFill>
                    <a:blip r:embed="rId11"/>
                    <a:stretch>
                      <a:fillRect/>
                    </a:stretch>
                  </pic:blipFill>
                  <pic:spPr>
                    <a:xfrm>
                      <a:off x="0" y="0"/>
                      <a:ext cx="1991003" cy="1333686"/>
                    </a:xfrm>
                    <a:prstGeom prst="rect">
                      <a:avLst/>
                    </a:prstGeom>
                  </pic:spPr>
                </pic:pic>
              </a:graphicData>
            </a:graphic>
          </wp:inline>
        </w:drawing>
      </w:r>
    </w:p>
    <w:p w14:paraId="5DCE3BEA" w14:textId="77777777" w:rsidR="007F4CCF" w:rsidRPr="001335C4" w:rsidRDefault="007F4CCF" w:rsidP="007F4CCF">
      <w:pPr>
        <w:jc w:val="both"/>
        <w:rPr>
          <w:rFonts w:cs="Times New Roman"/>
        </w:rPr>
      </w:pPr>
      <w:r w:rsidRPr="001335C4">
        <w:rPr>
          <w:rFonts w:cs="Times New Roman"/>
        </w:rPr>
        <w:t>These constants represent the angular frequencies for the desired DFT coefficient.</w:t>
      </w:r>
    </w:p>
    <w:p w14:paraId="4BDD5A85" w14:textId="3664E413" w:rsidR="007F4CCF" w:rsidRPr="001335C4" w:rsidRDefault="007F4CCF" w:rsidP="007F4CCF">
      <w:pPr>
        <w:jc w:val="both"/>
        <w:rPr>
          <w:rFonts w:cs="Times New Roman"/>
          <w:b/>
          <w:bCs/>
        </w:rPr>
      </w:pPr>
      <w:r w:rsidRPr="001335C4">
        <w:rPr>
          <w:rFonts w:cs="Times New Roman"/>
          <w:b/>
          <w:bCs/>
        </w:rPr>
        <w:t>2</w:t>
      </w:r>
      <w:r w:rsidR="004E3E16" w:rsidRPr="001335C4">
        <w:rPr>
          <w:rFonts w:cs="Times New Roman"/>
          <w:b/>
          <w:bCs/>
        </w:rPr>
        <w:t>-</w:t>
      </w:r>
      <w:r w:rsidRPr="001335C4">
        <w:rPr>
          <w:rFonts w:cs="Times New Roman"/>
          <w:b/>
          <w:bCs/>
        </w:rPr>
        <w:t xml:space="preserve"> Coefficient Calculation</w:t>
      </w:r>
    </w:p>
    <w:p w14:paraId="05E68A58" w14:textId="77777777" w:rsidR="007F4CCF" w:rsidRPr="001335C4" w:rsidRDefault="007F4CCF" w:rsidP="007F4CCF">
      <w:pPr>
        <w:jc w:val="both"/>
        <w:rPr>
          <w:rFonts w:cs="Times New Roman"/>
        </w:rPr>
      </w:pPr>
      <w:r w:rsidRPr="001335C4">
        <w:rPr>
          <w:rFonts w:cs="Times New Roman"/>
        </w:rPr>
        <w:t xml:space="preserve">Using </w:t>
      </w:r>
      <w:r w:rsidRPr="001335C4">
        <w:rPr>
          <w:rStyle w:val="katex-mathml"/>
          <w:rFonts w:cs="Times New Roman"/>
        </w:rPr>
        <w:t>β,</w:t>
      </w:r>
      <w:r w:rsidRPr="001335C4">
        <w:rPr>
          <w:rFonts w:cs="Times New Roman"/>
        </w:rPr>
        <w:t xml:space="preserve"> the trigonometric coefficients are computed:</w:t>
      </w:r>
    </w:p>
    <w:p w14:paraId="78560644" w14:textId="77777777" w:rsidR="007F4CCF" w:rsidRPr="001335C4" w:rsidRDefault="007F4CCF" w:rsidP="007017CF">
      <w:pPr>
        <w:jc w:val="center"/>
        <w:rPr>
          <w:rFonts w:cs="Times New Roman"/>
          <w:b/>
          <w:bCs/>
        </w:rPr>
      </w:pPr>
      <w:r w:rsidRPr="001335C4">
        <w:rPr>
          <w:rFonts w:cs="Times New Roman"/>
          <w:b/>
          <w:bCs/>
          <w:noProof/>
        </w:rPr>
        <w:drawing>
          <wp:inline distT="0" distB="0" distL="0" distR="0" wp14:anchorId="4FD11837" wp14:editId="1ACE54DD">
            <wp:extent cx="1553185" cy="1055370"/>
            <wp:effectExtent l="0" t="0" r="9525" b="0"/>
            <wp:docPr id="120559365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93654" name="Picture 1" descr="A math equations on a white background&#10;&#10;Description automatically generated"/>
                    <pic:cNvPicPr/>
                  </pic:nvPicPr>
                  <pic:blipFill>
                    <a:blip r:embed="rId12"/>
                    <a:stretch>
                      <a:fillRect/>
                    </a:stretch>
                  </pic:blipFill>
                  <pic:spPr>
                    <a:xfrm>
                      <a:off x="0" y="0"/>
                      <a:ext cx="1554012" cy="1055932"/>
                    </a:xfrm>
                    <a:prstGeom prst="rect">
                      <a:avLst/>
                    </a:prstGeom>
                  </pic:spPr>
                </pic:pic>
              </a:graphicData>
            </a:graphic>
          </wp:inline>
        </w:drawing>
      </w:r>
    </w:p>
    <w:p w14:paraId="173B56AB" w14:textId="77777777" w:rsidR="007F4CCF" w:rsidRPr="001335C4" w:rsidRDefault="007F4CCF" w:rsidP="007F4CCF">
      <w:pPr>
        <w:jc w:val="both"/>
        <w:rPr>
          <w:rStyle w:val="katex-mathml"/>
          <w:rFonts w:cs="Times New Roman"/>
        </w:rPr>
      </w:pPr>
      <w:r w:rsidRPr="001335C4">
        <w:rPr>
          <w:rFonts w:cs="Times New Roman"/>
        </w:rPr>
        <w:t xml:space="preserve">The auxiliary coefficients </w:t>
      </w:r>
      <w:proofErr w:type="spellStart"/>
      <w:r w:rsidRPr="001335C4">
        <w:rPr>
          <w:rStyle w:val="katex-mathml"/>
          <w:rFonts w:cs="Times New Roman"/>
        </w:rPr>
        <w:t>cb</w:t>
      </w:r>
      <w:r w:rsidRPr="001335C4">
        <w:rPr>
          <w:rFonts w:cs="Times New Roman"/>
        </w:rPr>
        <w:t>and</w:t>
      </w:r>
      <w:proofErr w:type="spellEnd"/>
      <w:r w:rsidRPr="001335C4">
        <w:rPr>
          <w:rFonts w:cs="Times New Roman"/>
        </w:rPr>
        <w:t xml:space="preserve"> </w:t>
      </w:r>
      <w:r w:rsidRPr="001335C4">
        <w:rPr>
          <w:rStyle w:val="katex-mathml"/>
          <w:rFonts w:cs="Times New Roman"/>
        </w:rPr>
        <w:t xml:space="preserve">d </w:t>
      </w:r>
      <w:r w:rsidRPr="001335C4">
        <w:rPr>
          <w:rFonts w:cs="Times New Roman"/>
        </w:rPr>
        <w:t xml:space="preserve">are derived from </w:t>
      </w:r>
      <w:r w:rsidRPr="001335C4">
        <w:rPr>
          <w:rStyle w:val="katex-mathml"/>
          <w:rFonts w:cs="Times New Roman"/>
        </w:rPr>
        <w:t>α:</w:t>
      </w:r>
    </w:p>
    <w:p w14:paraId="5A788A41" w14:textId="77777777" w:rsidR="007F4CCF" w:rsidRPr="001335C4" w:rsidRDefault="007F4CCF" w:rsidP="007017CF">
      <w:pPr>
        <w:jc w:val="center"/>
        <w:rPr>
          <w:rFonts w:cs="Times New Roman"/>
        </w:rPr>
      </w:pPr>
      <w:r w:rsidRPr="001335C4">
        <w:rPr>
          <w:rFonts w:cs="Times New Roman"/>
          <w:noProof/>
        </w:rPr>
        <w:drawing>
          <wp:inline distT="0" distB="0" distL="0" distR="0" wp14:anchorId="056879DC" wp14:editId="1417B023">
            <wp:extent cx="2896004" cy="1162212"/>
            <wp:effectExtent l="0" t="0" r="0" b="0"/>
            <wp:docPr id="105019564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5645" name="Picture 1" descr="A math equations on a white background&#10;&#10;Description automatically generated"/>
                    <pic:cNvPicPr/>
                  </pic:nvPicPr>
                  <pic:blipFill>
                    <a:blip r:embed="rId13"/>
                    <a:stretch>
                      <a:fillRect/>
                    </a:stretch>
                  </pic:blipFill>
                  <pic:spPr>
                    <a:xfrm>
                      <a:off x="0" y="0"/>
                      <a:ext cx="2896004" cy="1162212"/>
                    </a:xfrm>
                    <a:prstGeom prst="rect">
                      <a:avLst/>
                    </a:prstGeom>
                  </pic:spPr>
                </pic:pic>
              </a:graphicData>
            </a:graphic>
          </wp:inline>
        </w:drawing>
      </w:r>
    </w:p>
    <w:p w14:paraId="5D5CB8ED" w14:textId="1138BFAF" w:rsidR="007F4CCF" w:rsidRPr="001335C4" w:rsidRDefault="007F4CCF" w:rsidP="007F4CCF">
      <w:pPr>
        <w:jc w:val="both"/>
        <w:rPr>
          <w:rFonts w:cs="Times New Roman"/>
          <w:b/>
          <w:bCs/>
        </w:rPr>
      </w:pPr>
      <w:r w:rsidRPr="001335C4">
        <w:rPr>
          <w:rFonts w:cs="Times New Roman"/>
          <w:b/>
          <w:bCs/>
        </w:rPr>
        <w:t>3</w:t>
      </w:r>
      <w:r w:rsidR="004E3E16" w:rsidRPr="001335C4">
        <w:rPr>
          <w:rFonts w:cs="Times New Roman"/>
          <w:b/>
          <w:bCs/>
        </w:rPr>
        <w:t>-</w:t>
      </w:r>
      <w:r w:rsidRPr="001335C4">
        <w:rPr>
          <w:rFonts w:cs="Times New Roman"/>
          <w:b/>
          <w:bCs/>
        </w:rPr>
        <w:t xml:space="preserve"> Initialization of State Variables:</w:t>
      </w:r>
    </w:p>
    <w:p w14:paraId="492F49B8" w14:textId="77777777" w:rsidR="007F4CCF" w:rsidRPr="001335C4" w:rsidRDefault="007F4CCF" w:rsidP="007F4CCF">
      <w:pPr>
        <w:jc w:val="both"/>
        <w:rPr>
          <w:rFonts w:cs="Times New Roman"/>
        </w:rPr>
      </w:pPr>
      <w:r w:rsidRPr="001335C4">
        <w:rPr>
          <w:rFonts w:cs="Times New Roman"/>
        </w:rPr>
        <w:t>The initial values for the state variables are set to zero:</w:t>
      </w:r>
    </w:p>
    <w:p w14:paraId="362BE7B8" w14:textId="77777777" w:rsidR="007F4CCF" w:rsidRPr="001335C4" w:rsidRDefault="007F4CCF" w:rsidP="007017CF">
      <w:pPr>
        <w:jc w:val="center"/>
        <w:rPr>
          <w:rFonts w:cs="Times New Roman"/>
          <w:b/>
          <w:bCs/>
        </w:rPr>
      </w:pPr>
      <w:r w:rsidRPr="001335C4">
        <w:rPr>
          <w:rFonts w:cs="Times New Roman"/>
          <w:b/>
          <w:bCs/>
          <w:noProof/>
        </w:rPr>
        <w:drawing>
          <wp:inline distT="0" distB="0" distL="0" distR="0" wp14:anchorId="6BCCDF91" wp14:editId="2DA9A800">
            <wp:extent cx="1571844" cy="495369"/>
            <wp:effectExtent l="0" t="0" r="9525" b="0"/>
            <wp:docPr id="1063138779"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38779" name="Picture 1" descr="A black and white image of a mathematical equation&#10;&#10;Description automatically generated"/>
                    <pic:cNvPicPr/>
                  </pic:nvPicPr>
                  <pic:blipFill>
                    <a:blip r:embed="rId14"/>
                    <a:stretch>
                      <a:fillRect/>
                    </a:stretch>
                  </pic:blipFill>
                  <pic:spPr>
                    <a:xfrm>
                      <a:off x="0" y="0"/>
                      <a:ext cx="1571844" cy="495369"/>
                    </a:xfrm>
                    <a:prstGeom prst="rect">
                      <a:avLst/>
                    </a:prstGeom>
                  </pic:spPr>
                </pic:pic>
              </a:graphicData>
            </a:graphic>
          </wp:inline>
        </w:drawing>
      </w:r>
    </w:p>
    <w:p w14:paraId="4D654972" w14:textId="29BB625D" w:rsidR="007F4CCF" w:rsidRPr="001335C4" w:rsidRDefault="007F4CCF" w:rsidP="007F4CCF">
      <w:pPr>
        <w:jc w:val="both"/>
        <w:rPr>
          <w:rFonts w:cs="Times New Roman"/>
          <w:b/>
          <w:bCs/>
        </w:rPr>
      </w:pPr>
      <w:r w:rsidRPr="001335C4">
        <w:rPr>
          <w:rFonts w:cs="Times New Roman"/>
          <w:b/>
          <w:bCs/>
        </w:rPr>
        <w:t>4</w:t>
      </w:r>
      <w:r w:rsidR="004E3E16" w:rsidRPr="001335C4">
        <w:rPr>
          <w:rFonts w:cs="Times New Roman"/>
          <w:b/>
          <w:bCs/>
        </w:rPr>
        <w:t>-</w:t>
      </w:r>
      <w:r w:rsidRPr="001335C4">
        <w:rPr>
          <w:rFonts w:cs="Times New Roman"/>
          <w:b/>
          <w:bCs/>
        </w:rPr>
        <w:t xml:space="preserve"> Iterative Section:</w:t>
      </w:r>
    </w:p>
    <w:p w14:paraId="41BF7ED1" w14:textId="77777777" w:rsidR="007F4CCF" w:rsidRPr="001335C4" w:rsidRDefault="007F4CCF" w:rsidP="007F4CCF">
      <w:pPr>
        <w:jc w:val="both"/>
        <w:rPr>
          <w:rStyle w:val="katex-mathml"/>
          <w:rFonts w:cs="Times New Roman"/>
        </w:rPr>
      </w:pPr>
      <w:r w:rsidRPr="001335C4">
        <w:rPr>
          <w:rFonts w:cs="Times New Roman"/>
        </w:rPr>
        <w:t xml:space="preserve">For each sample in the input signal </w:t>
      </w:r>
      <w:r w:rsidRPr="001335C4">
        <w:rPr>
          <w:rStyle w:val="katex-mathml"/>
          <w:rFonts w:cs="Times New Roman"/>
        </w:rPr>
        <w:t>x[n]</w:t>
      </w:r>
      <w:r w:rsidRPr="001335C4">
        <w:rPr>
          <w:rFonts w:cs="Times New Roman"/>
        </w:rPr>
        <w:t xml:space="preserve">, the state variables are updated as follows: </w:t>
      </w:r>
    </w:p>
    <w:p w14:paraId="6A71010C" w14:textId="77777777" w:rsidR="007F4CCF" w:rsidRPr="001335C4" w:rsidRDefault="007F4CCF" w:rsidP="007017CF">
      <w:pPr>
        <w:jc w:val="center"/>
        <w:rPr>
          <w:rFonts w:cs="Times New Roman"/>
        </w:rPr>
      </w:pPr>
      <w:r w:rsidRPr="001335C4">
        <w:rPr>
          <w:rFonts w:cs="Times New Roman"/>
          <w:noProof/>
        </w:rPr>
        <w:lastRenderedPageBreak/>
        <w:drawing>
          <wp:inline distT="0" distB="0" distL="0" distR="0" wp14:anchorId="609ED83F" wp14:editId="48DAD755">
            <wp:extent cx="2495898" cy="1848108"/>
            <wp:effectExtent l="0" t="0" r="0" b="0"/>
            <wp:docPr id="18048815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81525" name="Picture 1" descr="A white background with black text&#10;&#10;Description automatically generated"/>
                    <pic:cNvPicPr/>
                  </pic:nvPicPr>
                  <pic:blipFill>
                    <a:blip r:embed="rId15"/>
                    <a:stretch>
                      <a:fillRect/>
                    </a:stretch>
                  </pic:blipFill>
                  <pic:spPr>
                    <a:xfrm>
                      <a:off x="0" y="0"/>
                      <a:ext cx="2495898" cy="1848108"/>
                    </a:xfrm>
                    <a:prstGeom prst="rect">
                      <a:avLst/>
                    </a:prstGeom>
                  </pic:spPr>
                </pic:pic>
              </a:graphicData>
            </a:graphic>
          </wp:inline>
        </w:drawing>
      </w:r>
    </w:p>
    <w:p w14:paraId="0C42237F" w14:textId="77777777" w:rsidR="007F4CCF" w:rsidRPr="001335C4" w:rsidRDefault="007F4CCF" w:rsidP="007F4CCF">
      <w:pPr>
        <w:jc w:val="both"/>
        <w:rPr>
          <w:rFonts w:cs="Times New Roman"/>
        </w:rPr>
      </w:pPr>
      <w:r w:rsidRPr="001335C4">
        <w:rPr>
          <w:rFonts w:cs="Times New Roman"/>
        </w:rPr>
        <w:t>This loop runs for all samples in the window, effectively filtering the input signal.</w:t>
      </w:r>
    </w:p>
    <w:p w14:paraId="60587575" w14:textId="24D41DF5" w:rsidR="007F4CCF" w:rsidRPr="001335C4" w:rsidRDefault="007F4CCF" w:rsidP="007F4CCF">
      <w:pPr>
        <w:jc w:val="both"/>
        <w:rPr>
          <w:rFonts w:cs="Times New Roman"/>
          <w:b/>
          <w:bCs/>
        </w:rPr>
      </w:pPr>
      <w:r w:rsidRPr="001335C4">
        <w:rPr>
          <w:rFonts w:cs="Times New Roman"/>
          <w:b/>
          <w:bCs/>
        </w:rPr>
        <w:t>5</w:t>
      </w:r>
      <w:r w:rsidR="004E3E16" w:rsidRPr="001335C4">
        <w:rPr>
          <w:rFonts w:cs="Times New Roman"/>
          <w:b/>
          <w:bCs/>
        </w:rPr>
        <w:t>-</w:t>
      </w:r>
      <w:r w:rsidRPr="001335C4">
        <w:rPr>
          <w:rFonts w:cs="Times New Roman"/>
          <w:b/>
          <w:bCs/>
        </w:rPr>
        <w:t xml:space="preserve"> Non-Iterative Section:</w:t>
      </w:r>
    </w:p>
    <w:p w14:paraId="3C9EFDCB" w14:textId="77777777" w:rsidR="007F4CCF" w:rsidRPr="001335C4" w:rsidRDefault="007F4CCF" w:rsidP="007F4CCF">
      <w:pPr>
        <w:jc w:val="both"/>
        <w:rPr>
          <w:rFonts w:cs="Times New Roman"/>
        </w:rPr>
      </w:pPr>
      <w:r w:rsidRPr="001335C4">
        <w:rPr>
          <w:rFonts w:cs="Times New Roman"/>
        </w:rPr>
        <w:t xml:space="preserve">After processing all samples, the desired DFT coefficient </w:t>
      </w:r>
      <w:proofErr w:type="spellStart"/>
      <w:proofErr w:type="gramStart"/>
      <w:r w:rsidRPr="001335C4">
        <w:rPr>
          <w:rStyle w:val="katex-mathml"/>
          <w:rFonts w:cs="Times New Roman"/>
        </w:rPr>
        <w:t>X</w:t>
      </w:r>
      <w:r w:rsidRPr="001335C4">
        <w:rPr>
          <w:rStyle w:val="katex-mathml"/>
          <w:rFonts w:cs="Times New Roman"/>
          <w:vertAlign w:val="subscript"/>
        </w:rPr>
        <w:t>k</w:t>
      </w:r>
      <w:proofErr w:type="spellEnd"/>
      <w:r w:rsidRPr="001335C4">
        <w:rPr>
          <w:rStyle w:val="vlist-s"/>
          <w:rFonts w:cs="Times New Roman"/>
        </w:rPr>
        <w:t xml:space="preserve"> </w:t>
      </w:r>
      <w:r w:rsidRPr="001335C4">
        <w:rPr>
          <w:rFonts w:cs="Times New Roman"/>
        </w:rPr>
        <w:t xml:space="preserve"> is</w:t>
      </w:r>
      <w:proofErr w:type="gramEnd"/>
      <w:r w:rsidRPr="001335C4">
        <w:rPr>
          <w:rFonts w:cs="Times New Roman"/>
        </w:rPr>
        <w:t xml:space="preserve"> calculated using the final state variables:</w:t>
      </w:r>
    </w:p>
    <w:p w14:paraId="3A7B2AFD" w14:textId="77777777" w:rsidR="007F4CCF" w:rsidRPr="001335C4" w:rsidRDefault="007F4CCF" w:rsidP="007017CF">
      <w:pPr>
        <w:jc w:val="center"/>
        <w:rPr>
          <w:rFonts w:cs="Times New Roman"/>
          <w:b/>
          <w:bCs/>
        </w:rPr>
      </w:pPr>
      <w:r w:rsidRPr="001335C4">
        <w:rPr>
          <w:rFonts w:cs="Times New Roman"/>
          <w:b/>
          <w:bCs/>
          <w:noProof/>
        </w:rPr>
        <w:drawing>
          <wp:inline distT="0" distB="0" distL="0" distR="0" wp14:anchorId="0E83A7AE" wp14:editId="6BC482D8">
            <wp:extent cx="2638793" cy="419158"/>
            <wp:effectExtent l="0" t="0" r="9525" b="0"/>
            <wp:docPr id="57840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03462" name=""/>
                    <pic:cNvPicPr/>
                  </pic:nvPicPr>
                  <pic:blipFill>
                    <a:blip r:embed="rId16"/>
                    <a:stretch>
                      <a:fillRect/>
                    </a:stretch>
                  </pic:blipFill>
                  <pic:spPr>
                    <a:xfrm>
                      <a:off x="0" y="0"/>
                      <a:ext cx="2638793" cy="419158"/>
                    </a:xfrm>
                    <a:prstGeom prst="rect">
                      <a:avLst/>
                    </a:prstGeom>
                  </pic:spPr>
                </pic:pic>
              </a:graphicData>
            </a:graphic>
          </wp:inline>
        </w:drawing>
      </w:r>
    </w:p>
    <w:p w14:paraId="222D0860" w14:textId="77777777" w:rsidR="007F4CCF" w:rsidRPr="001335C4" w:rsidRDefault="007F4CCF" w:rsidP="007F4CCF">
      <w:pPr>
        <w:jc w:val="both"/>
        <w:rPr>
          <w:rFonts w:cs="Times New Roman"/>
        </w:rPr>
      </w:pPr>
      <w:r w:rsidRPr="001335C4">
        <w:rPr>
          <w:rFonts w:cs="Times New Roman"/>
        </w:rPr>
        <w:t xml:space="preserve">The magnitude and phase of </w:t>
      </w:r>
      <w:proofErr w:type="spellStart"/>
      <w:r w:rsidRPr="001335C4">
        <w:rPr>
          <w:rStyle w:val="katex-mathml"/>
          <w:rFonts w:cs="Times New Roman"/>
        </w:rPr>
        <w:t>X</w:t>
      </w:r>
      <w:r w:rsidRPr="001335C4">
        <w:rPr>
          <w:rStyle w:val="katex-mathml"/>
          <w:rFonts w:cs="Times New Roman"/>
          <w:vertAlign w:val="subscript"/>
        </w:rPr>
        <w:t>k</w:t>
      </w:r>
      <w:proofErr w:type="spellEnd"/>
      <w:r w:rsidRPr="001335C4">
        <w:rPr>
          <w:rStyle w:val="katex-mathml"/>
          <w:rFonts w:cs="Times New Roman"/>
        </w:rPr>
        <w:t xml:space="preserve"> </w:t>
      </w:r>
      <w:r w:rsidRPr="001335C4">
        <w:rPr>
          <w:rFonts w:cs="Times New Roman"/>
        </w:rPr>
        <w:t>are then computed:</w:t>
      </w:r>
    </w:p>
    <w:p w14:paraId="34A703E5" w14:textId="77777777" w:rsidR="007F4CCF" w:rsidRPr="001335C4" w:rsidRDefault="007F4CCF" w:rsidP="007017CF">
      <w:pPr>
        <w:jc w:val="center"/>
        <w:rPr>
          <w:rFonts w:cs="Times New Roman"/>
        </w:rPr>
      </w:pPr>
      <w:r w:rsidRPr="001335C4">
        <w:rPr>
          <w:rFonts w:cs="Times New Roman"/>
          <w:noProof/>
        </w:rPr>
        <w:drawing>
          <wp:inline distT="0" distB="0" distL="0" distR="0" wp14:anchorId="6CDC80FE" wp14:editId="624D7919">
            <wp:extent cx="3334215" cy="1428949"/>
            <wp:effectExtent l="0" t="0" r="0" b="0"/>
            <wp:docPr id="609725565"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5565" name="Picture 1" descr="A math equations with numbers&#10;&#10;Description automatically generated with medium confidence"/>
                    <pic:cNvPicPr/>
                  </pic:nvPicPr>
                  <pic:blipFill>
                    <a:blip r:embed="rId17"/>
                    <a:stretch>
                      <a:fillRect/>
                    </a:stretch>
                  </pic:blipFill>
                  <pic:spPr>
                    <a:xfrm>
                      <a:off x="0" y="0"/>
                      <a:ext cx="3334215" cy="1428949"/>
                    </a:xfrm>
                    <a:prstGeom prst="rect">
                      <a:avLst/>
                    </a:prstGeom>
                  </pic:spPr>
                </pic:pic>
              </a:graphicData>
            </a:graphic>
          </wp:inline>
        </w:drawing>
      </w:r>
    </w:p>
    <w:p w14:paraId="064D4ACD" w14:textId="77777777" w:rsidR="007F4CCF" w:rsidRPr="001335C4" w:rsidRDefault="007F4CCF" w:rsidP="007F4CCF">
      <w:pPr>
        <w:jc w:val="both"/>
        <w:rPr>
          <w:rFonts w:cs="Times New Roman"/>
        </w:rPr>
      </w:pPr>
    </w:p>
    <w:p w14:paraId="5E3B4F72" w14:textId="77777777" w:rsidR="007F4CCF" w:rsidRPr="001335C4" w:rsidRDefault="007F4CCF" w:rsidP="007F4CCF">
      <w:pPr>
        <w:jc w:val="both"/>
        <w:rPr>
          <w:rFonts w:cs="Times New Roman"/>
          <w:b/>
          <w:bCs/>
        </w:rPr>
      </w:pPr>
      <w:r w:rsidRPr="001335C4">
        <w:rPr>
          <w:rFonts w:cs="Times New Roman"/>
          <w:b/>
          <w:bCs/>
        </w:rPr>
        <w:t xml:space="preserve">Signal Flow Diagram: </w:t>
      </w:r>
      <w:r w:rsidRPr="001335C4">
        <w:rPr>
          <w:rFonts w:cs="Times New Roman"/>
        </w:rPr>
        <w:t>The signal flow diagram provides a visual representation of the Goertzel Algorithm. State variables (w</w:t>
      </w:r>
      <w:r w:rsidRPr="001335C4">
        <w:rPr>
          <w:rFonts w:cs="Times New Roman"/>
          <w:vertAlign w:val="subscript"/>
        </w:rPr>
        <w:t>0</w:t>
      </w:r>
      <w:r w:rsidRPr="001335C4">
        <w:rPr>
          <w:rFonts w:cs="Times New Roman"/>
        </w:rPr>
        <w:t xml:space="preserve"> w</w:t>
      </w:r>
      <w:r w:rsidRPr="001335C4">
        <w:rPr>
          <w:rFonts w:cs="Times New Roman"/>
          <w:vertAlign w:val="subscript"/>
        </w:rPr>
        <w:t>1</w:t>
      </w:r>
      <w:r w:rsidRPr="001335C4">
        <w:rPr>
          <w:rFonts w:cs="Times New Roman"/>
        </w:rPr>
        <w:t xml:space="preserve"> w</w:t>
      </w:r>
      <w:r w:rsidRPr="001335C4">
        <w:rPr>
          <w:rFonts w:cs="Times New Roman"/>
          <w:vertAlign w:val="subscript"/>
        </w:rPr>
        <w:t>2</w:t>
      </w:r>
      <w:r w:rsidRPr="001335C4">
        <w:rPr>
          <w:rFonts w:cs="Times New Roman"/>
        </w:rPr>
        <w:t xml:space="preserve">) store the state of the filter at each step. They represent the internal memory of the system. It shows the signal path from the input </w:t>
      </w:r>
      <w:r w:rsidRPr="001335C4">
        <w:rPr>
          <w:rStyle w:val="katex-mathml"/>
          <w:rFonts w:cs="Times New Roman"/>
        </w:rPr>
        <w:t xml:space="preserve">x[n] </w:t>
      </w:r>
      <w:r w:rsidRPr="001335C4">
        <w:rPr>
          <w:rFonts w:cs="Times New Roman"/>
        </w:rPr>
        <w:t xml:space="preserve">through the iterative filter stages to the final output </w:t>
      </w:r>
      <w:proofErr w:type="spellStart"/>
      <w:r w:rsidRPr="001335C4">
        <w:rPr>
          <w:rStyle w:val="katex-mathml"/>
          <w:rFonts w:cs="Times New Roman"/>
        </w:rPr>
        <w:t>y</w:t>
      </w:r>
      <w:r w:rsidRPr="001335C4">
        <w:rPr>
          <w:rStyle w:val="katex-mathml"/>
          <w:rFonts w:cs="Times New Roman"/>
          <w:vertAlign w:val="subscript"/>
        </w:rPr>
        <w:t>k</w:t>
      </w:r>
      <w:proofErr w:type="spellEnd"/>
      <w:r w:rsidRPr="001335C4">
        <w:rPr>
          <w:rStyle w:val="katex-mathml"/>
          <w:rFonts w:cs="Times New Roman"/>
        </w:rPr>
        <w:t>[n]</w:t>
      </w:r>
      <w:r w:rsidRPr="001335C4">
        <w:rPr>
          <w:rFonts w:cs="Times New Roman"/>
        </w:rPr>
        <w:t xml:space="preserve">. The diagram highlights the recursive nature of the algorithm, with feedback loops represented by delay elements </w:t>
      </w:r>
      <w:r w:rsidRPr="001335C4">
        <w:rPr>
          <w:rStyle w:val="katex-mathml"/>
          <w:rFonts w:cs="Times New Roman"/>
        </w:rPr>
        <w:t>z</w:t>
      </w:r>
      <w:r w:rsidRPr="001335C4">
        <w:rPr>
          <w:rStyle w:val="katex-mathml"/>
          <w:rFonts w:cs="Times New Roman"/>
          <w:vertAlign w:val="superscript"/>
        </w:rPr>
        <w:t>-1</w:t>
      </w:r>
      <w:r w:rsidRPr="001335C4">
        <w:rPr>
          <w:rStyle w:val="katex-mathml"/>
          <w:rFonts w:cs="Times New Roman"/>
        </w:rPr>
        <w:t>.</w:t>
      </w:r>
    </w:p>
    <w:p w14:paraId="2463B25D" w14:textId="779B3346" w:rsidR="007F4CCF" w:rsidRPr="001335C4" w:rsidRDefault="006B0122" w:rsidP="007F4CCF">
      <w:pPr>
        <w:jc w:val="both"/>
        <w:rPr>
          <w:rFonts w:cs="Times New Roman"/>
        </w:rPr>
      </w:pPr>
      <w:r w:rsidRPr="001335C4">
        <w:rPr>
          <w:noProof/>
        </w:rPr>
        <w:lastRenderedPageBreak/>
        <mc:AlternateContent>
          <mc:Choice Requires="wps">
            <w:drawing>
              <wp:anchor distT="0" distB="0" distL="114300" distR="114300" simplePos="0" relativeHeight="251663360" behindDoc="1" locked="0" layoutInCell="1" allowOverlap="1" wp14:anchorId="180B017D" wp14:editId="32593FA9">
                <wp:simplePos x="0" y="0"/>
                <wp:positionH relativeFrom="column">
                  <wp:posOffset>1028700</wp:posOffset>
                </wp:positionH>
                <wp:positionV relativeFrom="paragraph">
                  <wp:posOffset>2914650</wp:posOffset>
                </wp:positionV>
                <wp:extent cx="4805680" cy="635"/>
                <wp:effectExtent l="0" t="0" r="0" b="0"/>
                <wp:wrapTight wrapText="bothSides">
                  <wp:wrapPolygon edited="0">
                    <wp:start x="0" y="0"/>
                    <wp:lineTo x="0" y="21600"/>
                    <wp:lineTo x="21600" y="21600"/>
                    <wp:lineTo x="21600" y="0"/>
                  </wp:wrapPolygon>
                </wp:wrapTight>
                <wp:docPr id="1162126978" name="Text Box 1"/>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wps:spPr>
                      <wps:txbx>
                        <w:txbxContent>
                          <w:p w14:paraId="3B4F7E69" w14:textId="053A0AED" w:rsidR="006B0122" w:rsidRPr="006B0122" w:rsidRDefault="006B0122" w:rsidP="006B0122">
                            <w:pPr>
                              <w:pStyle w:val="Caption"/>
                              <w:jc w:val="center"/>
                              <w:rPr>
                                <w:rFonts w:cs="Times New Roman"/>
                                <w:noProof/>
                                <w:color w:val="auto"/>
                                <w:sz w:val="20"/>
                                <w:szCs w:val="20"/>
                              </w:rPr>
                            </w:pPr>
                            <w:r w:rsidRPr="006B0122">
                              <w:rPr>
                                <w:color w:val="auto"/>
                                <w:sz w:val="20"/>
                                <w:szCs w:val="20"/>
                              </w:rPr>
                              <w:t xml:space="preserve">Figure </w:t>
                            </w:r>
                            <w:r w:rsidRPr="006B0122">
                              <w:rPr>
                                <w:color w:val="auto"/>
                                <w:sz w:val="20"/>
                                <w:szCs w:val="20"/>
                              </w:rPr>
                              <w:fldChar w:fldCharType="begin"/>
                            </w:r>
                            <w:r w:rsidRPr="006B0122">
                              <w:rPr>
                                <w:color w:val="auto"/>
                                <w:sz w:val="20"/>
                                <w:szCs w:val="20"/>
                              </w:rPr>
                              <w:instrText xml:space="preserve"> SEQ Figure \* ARABIC </w:instrText>
                            </w:r>
                            <w:r w:rsidRPr="006B0122">
                              <w:rPr>
                                <w:color w:val="auto"/>
                                <w:sz w:val="20"/>
                                <w:szCs w:val="20"/>
                              </w:rPr>
                              <w:fldChar w:fldCharType="separate"/>
                            </w:r>
                            <w:r w:rsidR="00352381">
                              <w:rPr>
                                <w:noProof/>
                                <w:color w:val="auto"/>
                                <w:sz w:val="20"/>
                                <w:szCs w:val="20"/>
                              </w:rPr>
                              <w:t>1</w:t>
                            </w:r>
                            <w:r w:rsidRPr="006B0122">
                              <w:rPr>
                                <w:color w:val="auto"/>
                                <w:sz w:val="20"/>
                                <w:szCs w:val="20"/>
                              </w:rPr>
                              <w:fldChar w:fldCharType="end"/>
                            </w:r>
                            <w:r w:rsidRPr="006B0122">
                              <w:rPr>
                                <w:color w:val="auto"/>
                                <w:sz w:val="20"/>
                                <w:szCs w:val="20"/>
                              </w:rPr>
                              <w:t xml:space="preserve"> Signal flow graph of second order Goertzel system with indicated state variables</w:t>
                            </w:r>
                            <w:r w:rsidR="000A298B">
                              <w:rPr>
                                <w:color w:val="auto"/>
                                <w:sz w:val="20"/>
                                <w:szCs w:val="20"/>
                              </w:rPr>
                              <w:t xml:space="preserve"> </w:t>
                            </w:r>
                            <w:sdt>
                              <w:sdtPr>
                                <w:rPr>
                                  <w:color w:val="auto"/>
                                  <w:sz w:val="20"/>
                                  <w:szCs w:val="20"/>
                                </w:rPr>
                                <w:id w:val="-696308951"/>
                                <w:citation/>
                              </w:sdtPr>
                              <w:sdtContent>
                                <w:r w:rsidR="000A298B">
                                  <w:rPr>
                                    <w:color w:val="auto"/>
                                    <w:sz w:val="20"/>
                                    <w:szCs w:val="20"/>
                                  </w:rPr>
                                  <w:fldChar w:fldCharType="begin"/>
                                </w:r>
                                <w:r w:rsidR="000A298B">
                                  <w:rPr>
                                    <w:color w:val="auto"/>
                                    <w:sz w:val="20"/>
                                    <w:szCs w:val="20"/>
                                  </w:rPr>
                                  <w:instrText xml:space="preserve"> CITATION Pet \l 1033 </w:instrText>
                                </w:r>
                                <w:r w:rsidR="000A298B">
                                  <w:rPr>
                                    <w:color w:val="auto"/>
                                    <w:sz w:val="20"/>
                                    <w:szCs w:val="20"/>
                                  </w:rPr>
                                  <w:fldChar w:fldCharType="separate"/>
                                </w:r>
                                <w:r w:rsidR="00E205D1" w:rsidRPr="00E205D1">
                                  <w:rPr>
                                    <w:noProof/>
                                    <w:color w:val="auto"/>
                                    <w:sz w:val="20"/>
                                    <w:szCs w:val="20"/>
                                  </w:rPr>
                                  <w:t>[5]</w:t>
                                </w:r>
                                <w:r w:rsidR="000A298B">
                                  <w:rPr>
                                    <w:color w:val="auto"/>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0B017D" id="_x0000_t202" coordsize="21600,21600" o:spt="202" path="m,l,21600r21600,l21600,xe">
                <v:stroke joinstyle="miter"/>
                <v:path gradientshapeok="t" o:connecttype="rect"/>
              </v:shapetype>
              <v:shape id="Text Box 1" o:spid="_x0000_s1027" type="#_x0000_t202" style="position:absolute;left:0;text-align:left;margin-left:81pt;margin-top:229.5pt;width:378.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" stroked="f">
                <v:textbox style="mso-fit-shape-to-text:t" inset="0,0,0,0">
                  <w:txbxContent>
                    <w:p w14:paraId="3B4F7E69" w14:textId="053A0AED" w:rsidR="006B0122" w:rsidRPr="006B0122" w:rsidRDefault="006B0122" w:rsidP="006B0122">
                      <w:pPr>
                        <w:pStyle w:val="Caption"/>
                        <w:jc w:val="center"/>
                        <w:rPr>
                          <w:rFonts w:cs="Times New Roman"/>
                          <w:noProof/>
                          <w:color w:val="auto"/>
                          <w:sz w:val="20"/>
                          <w:szCs w:val="20"/>
                        </w:rPr>
                      </w:pPr>
                      <w:r w:rsidRPr="006B0122">
                        <w:rPr>
                          <w:color w:val="auto"/>
                          <w:sz w:val="20"/>
                          <w:szCs w:val="20"/>
                        </w:rPr>
                        <w:t xml:space="preserve">Figure </w:t>
                      </w:r>
                      <w:r w:rsidRPr="006B0122">
                        <w:rPr>
                          <w:color w:val="auto"/>
                          <w:sz w:val="20"/>
                          <w:szCs w:val="20"/>
                        </w:rPr>
                        <w:fldChar w:fldCharType="begin"/>
                      </w:r>
                      <w:r w:rsidRPr="006B0122">
                        <w:rPr>
                          <w:color w:val="auto"/>
                          <w:sz w:val="20"/>
                          <w:szCs w:val="20"/>
                        </w:rPr>
                        <w:instrText xml:space="preserve"> SEQ Figure \* ARABIC </w:instrText>
                      </w:r>
                      <w:r w:rsidRPr="006B0122">
                        <w:rPr>
                          <w:color w:val="auto"/>
                          <w:sz w:val="20"/>
                          <w:szCs w:val="20"/>
                        </w:rPr>
                        <w:fldChar w:fldCharType="separate"/>
                      </w:r>
                      <w:r w:rsidR="00352381">
                        <w:rPr>
                          <w:noProof/>
                          <w:color w:val="auto"/>
                          <w:sz w:val="20"/>
                          <w:szCs w:val="20"/>
                        </w:rPr>
                        <w:t>1</w:t>
                      </w:r>
                      <w:r w:rsidRPr="006B0122">
                        <w:rPr>
                          <w:color w:val="auto"/>
                          <w:sz w:val="20"/>
                          <w:szCs w:val="20"/>
                        </w:rPr>
                        <w:fldChar w:fldCharType="end"/>
                      </w:r>
                      <w:r w:rsidRPr="006B0122">
                        <w:rPr>
                          <w:color w:val="auto"/>
                          <w:sz w:val="20"/>
                          <w:szCs w:val="20"/>
                        </w:rPr>
                        <w:t xml:space="preserve"> Signal flow graph of second order Goertzel system with indicated state variables</w:t>
                      </w:r>
                      <w:r w:rsidR="000A298B">
                        <w:rPr>
                          <w:color w:val="auto"/>
                          <w:sz w:val="20"/>
                          <w:szCs w:val="20"/>
                        </w:rPr>
                        <w:t xml:space="preserve"> </w:t>
                      </w:r>
                      <w:sdt>
                        <w:sdtPr>
                          <w:rPr>
                            <w:color w:val="auto"/>
                            <w:sz w:val="20"/>
                            <w:szCs w:val="20"/>
                          </w:rPr>
                          <w:id w:val="-696308951"/>
                          <w:citation/>
                        </w:sdtPr>
                        <w:sdtContent>
                          <w:r w:rsidR="000A298B">
                            <w:rPr>
                              <w:color w:val="auto"/>
                              <w:sz w:val="20"/>
                              <w:szCs w:val="20"/>
                            </w:rPr>
                            <w:fldChar w:fldCharType="begin"/>
                          </w:r>
                          <w:r w:rsidR="000A298B">
                            <w:rPr>
                              <w:color w:val="auto"/>
                              <w:sz w:val="20"/>
                              <w:szCs w:val="20"/>
                            </w:rPr>
                            <w:instrText xml:space="preserve"> CITATION Pet \l 1033 </w:instrText>
                          </w:r>
                          <w:r w:rsidR="000A298B">
                            <w:rPr>
                              <w:color w:val="auto"/>
                              <w:sz w:val="20"/>
                              <w:szCs w:val="20"/>
                            </w:rPr>
                            <w:fldChar w:fldCharType="separate"/>
                          </w:r>
                          <w:r w:rsidR="00E205D1" w:rsidRPr="00E205D1">
                            <w:rPr>
                              <w:noProof/>
                              <w:color w:val="auto"/>
                              <w:sz w:val="20"/>
                              <w:szCs w:val="20"/>
                            </w:rPr>
                            <w:t>[5]</w:t>
                          </w:r>
                          <w:r w:rsidR="000A298B">
                            <w:rPr>
                              <w:color w:val="auto"/>
                              <w:sz w:val="20"/>
                              <w:szCs w:val="20"/>
                            </w:rPr>
                            <w:fldChar w:fldCharType="end"/>
                          </w:r>
                        </w:sdtContent>
                      </w:sdt>
                    </w:p>
                  </w:txbxContent>
                </v:textbox>
                <w10:wrap type="tight"/>
              </v:shape>
            </w:pict>
          </mc:Fallback>
        </mc:AlternateContent>
      </w:r>
      <w:r w:rsidR="007F4CCF" w:rsidRPr="001335C4">
        <w:rPr>
          <w:rFonts w:cs="Times New Roman"/>
          <w:noProof/>
        </w:rPr>
        <w:drawing>
          <wp:anchor distT="0" distB="0" distL="114300" distR="114300" simplePos="0" relativeHeight="251661312" behindDoc="1" locked="0" layoutInCell="1" allowOverlap="1" wp14:anchorId="512B926B" wp14:editId="0F9CE0A6">
            <wp:simplePos x="0" y="0"/>
            <wp:positionH relativeFrom="column">
              <wp:posOffset>1028700</wp:posOffset>
            </wp:positionH>
            <wp:positionV relativeFrom="paragraph">
              <wp:posOffset>0</wp:posOffset>
            </wp:positionV>
            <wp:extent cx="4806113" cy="2857500"/>
            <wp:effectExtent l="0" t="0" r="0" b="0"/>
            <wp:wrapTight wrapText="bothSides">
              <wp:wrapPolygon edited="0">
                <wp:start x="0" y="0"/>
                <wp:lineTo x="0" y="21456"/>
                <wp:lineTo x="21492" y="21456"/>
                <wp:lineTo x="21492" y="0"/>
                <wp:lineTo x="0" y="0"/>
              </wp:wrapPolygon>
            </wp:wrapTight>
            <wp:docPr id="12" name="Picture 11" descr="A diagram of mathematical equations&#10;&#10;Description automatically generated">
              <a:extLst xmlns:a="http://schemas.openxmlformats.org/drawingml/2006/main">
                <a:ext uri="{FF2B5EF4-FFF2-40B4-BE49-F238E27FC236}">
                  <a16:creationId xmlns:a16="http://schemas.microsoft.com/office/drawing/2014/main" id="{A52BACCE-D619-17BB-0E36-9EC5C100E2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mathematical equations&#10;&#10;Description automatically generated">
                      <a:extLst>
                        <a:ext uri="{FF2B5EF4-FFF2-40B4-BE49-F238E27FC236}">
                          <a16:creationId xmlns:a16="http://schemas.microsoft.com/office/drawing/2014/main" id="{A52BACCE-D619-17BB-0E36-9EC5C100E27D}"/>
                        </a:ext>
                      </a:extLst>
                    </pic:cNvPr>
                    <pic:cNvPicPr>
                      <a:picLocks noChangeAspect="1"/>
                    </pic:cNvPicPr>
                  </pic:nvPicPr>
                  <pic:blipFill rotWithShape="1">
                    <a:blip r:embed="rId18">
                      <a:extLst>
                        <a:ext uri="{28A0092B-C50C-407E-A947-70E740481C1C}">
                          <a14:useLocalDpi xmlns:a14="http://schemas.microsoft.com/office/drawing/2010/main" val="0"/>
                        </a:ext>
                      </a:extLst>
                    </a:blip>
                    <a:srcRect t="3316"/>
                    <a:stretch/>
                  </pic:blipFill>
                  <pic:spPr>
                    <a:xfrm>
                      <a:off x="0" y="0"/>
                      <a:ext cx="4806113" cy="2857500"/>
                    </a:xfrm>
                    <a:prstGeom prst="rect">
                      <a:avLst/>
                    </a:prstGeom>
                  </pic:spPr>
                </pic:pic>
              </a:graphicData>
            </a:graphic>
          </wp:anchor>
        </w:drawing>
      </w:r>
    </w:p>
    <w:p w14:paraId="29C0552E" w14:textId="7613BD61" w:rsidR="006B0122" w:rsidRPr="001335C4" w:rsidRDefault="006B0122" w:rsidP="006B0122">
      <w:pPr>
        <w:rPr>
          <w:rFonts w:cs="Times New Roman"/>
        </w:rPr>
      </w:pPr>
    </w:p>
    <w:p w14:paraId="0CA28B4F" w14:textId="77777777" w:rsidR="006B0122" w:rsidRPr="001335C4" w:rsidRDefault="006B0122" w:rsidP="006B0122">
      <w:pPr>
        <w:rPr>
          <w:rFonts w:cs="Times New Roman"/>
        </w:rPr>
      </w:pPr>
    </w:p>
    <w:p w14:paraId="3AC01D9D" w14:textId="77777777" w:rsidR="006B0122" w:rsidRPr="001335C4" w:rsidRDefault="006B0122" w:rsidP="006B0122">
      <w:pPr>
        <w:rPr>
          <w:rFonts w:cs="Times New Roman"/>
        </w:rPr>
      </w:pPr>
    </w:p>
    <w:p w14:paraId="7447462D" w14:textId="77777777" w:rsidR="006B0122" w:rsidRPr="001335C4" w:rsidRDefault="006B0122" w:rsidP="006B0122">
      <w:pPr>
        <w:rPr>
          <w:rFonts w:cs="Times New Roman"/>
        </w:rPr>
      </w:pPr>
    </w:p>
    <w:p w14:paraId="0442ADAE" w14:textId="77777777" w:rsidR="006B0122" w:rsidRPr="001335C4" w:rsidRDefault="006B0122" w:rsidP="006B0122">
      <w:pPr>
        <w:rPr>
          <w:rFonts w:cs="Times New Roman"/>
        </w:rPr>
      </w:pPr>
    </w:p>
    <w:p w14:paraId="5F43AE24" w14:textId="77777777" w:rsidR="006B0122" w:rsidRPr="001335C4" w:rsidRDefault="006B0122" w:rsidP="006B0122">
      <w:pPr>
        <w:rPr>
          <w:rFonts w:cs="Times New Roman"/>
        </w:rPr>
      </w:pPr>
    </w:p>
    <w:p w14:paraId="3F2A842D" w14:textId="77777777" w:rsidR="006B0122" w:rsidRPr="001335C4" w:rsidRDefault="006B0122" w:rsidP="006B0122">
      <w:pPr>
        <w:rPr>
          <w:rFonts w:cs="Times New Roman"/>
        </w:rPr>
      </w:pPr>
    </w:p>
    <w:p w14:paraId="51D71C43" w14:textId="77777777" w:rsidR="006B0122" w:rsidRPr="001335C4" w:rsidRDefault="006B0122" w:rsidP="006B0122">
      <w:pPr>
        <w:rPr>
          <w:rFonts w:cs="Times New Roman"/>
        </w:rPr>
      </w:pPr>
    </w:p>
    <w:p w14:paraId="677ADD66" w14:textId="76869B5F" w:rsidR="007F4CCF" w:rsidRPr="001335C4" w:rsidRDefault="006B0122" w:rsidP="006B0122">
      <w:pPr>
        <w:jc w:val="both"/>
        <w:rPr>
          <w:rFonts w:cs="Times New Roman"/>
        </w:rPr>
      </w:pPr>
      <w:r w:rsidRPr="001335C4">
        <w:rPr>
          <w:rFonts w:cs="Times New Roman"/>
        </w:rPr>
        <w:t xml:space="preserve">The </w:t>
      </w:r>
      <w:r w:rsidR="007F4CCF" w:rsidRPr="001335C4">
        <w:rPr>
          <w:rFonts w:cs="Times New Roman"/>
        </w:rPr>
        <w:t>Goertzel Algorithm offers a focused, efficient alternative to the FFT for applications where only a few frequency components need to be analyzed. By leveraging its iterative nature and reduced computational requirements, the algorithm is well-suited for real-time signal processing tasks, particularly in embedded systems and telecommunication applications. Its implementation, as outlined in the provided steps, highlights the algorithm's simplicity and power in frequency-specific analysis.</w:t>
      </w:r>
    </w:p>
    <w:p w14:paraId="55443FCC" w14:textId="77777777" w:rsidR="00E541C3" w:rsidRPr="001335C4" w:rsidRDefault="00E541C3" w:rsidP="007F4CCF">
      <w:pPr>
        <w:jc w:val="both"/>
        <w:rPr>
          <w:rFonts w:cs="Times New Roman"/>
        </w:rPr>
      </w:pPr>
    </w:p>
    <w:p w14:paraId="42D7879A" w14:textId="77777777" w:rsidR="00E541C3" w:rsidRPr="001335C4" w:rsidRDefault="00E541C3" w:rsidP="007F4CCF">
      <w:pPr>
        <w:jc w:val="both"/>
        <w:rPr>
          <w:rFonts w:cs="Times New Roman"/>
        </w:rPr>
      </w:pPr>
    </w:p>
    <w:p w14:paraId="218EAE92" w14:textId="77777777" w:rsidR="00E541C3" w:rsidRPr="001335C4" w:rsidRDefault="00E541C3" w:rsidP="007F4CCF">
      <w:pPr>
        <w:jc w:val="both"/>
        <w:rPr>
          <w:rFonts w:cs="Times New Roman"/>
        </w:rPr>
      </w:pPr>
    </w:p>
    <w:p w14:paraId="1BCE687D" w14:textId="77777777" w:rsidR="00E541C3" w:rsidRPr="001335C4" w:rsidRDefault="00E541C3" w:rsidP="007F4CCF">
      <w:pPr>
        <w:jc w:val="both"/>
        <w:rPr>
          <w:rFonts w:cs="Times New Roman"/>
        </w:rPr>
      </w:pPr>
    </w:p>
    <w:p w14:paraId="704F6DED" w14:textId="77777777" w:rsidR="00E541C3" w:rsidRPr="001335C4" w:rsidRDefault="00E541C3" w:rsidP="007F4CCF">
      <w:pPr>
        <w:jc w:val="both"/>
        <w:rPr>
          <w:rFonts w:cs="Times New Roman"/>
        </w:rPr>
      </w:pPr>
    </w:p>
    <w:p w14:paraId="532EAFD7" w14:textId="77777777" w:rsidR="00E541C3" w:rsidRPr="001335C4" w:rsidRDefault="00E541C3" w:rsidP="007F4CCF">
      <w:pPr>
        <w:jc w:val="both"/>
        <w:rPr>
          <w:rFonts w:cs="Times New Roman"/>
        </w:rPr>
      </w:pPr>
    </w:p>
    <w:p w14:paraId="05496E90" w14:textId="77777777" w:rsidR="00E541C3" w:rsidRPr="001335C4" w:rsidRDefault="00E541C3" w:rsidP="007F4CCF">
      <w:pPr>
        <w:jc w:val="both"/>
        <w:rPr>
          <w:rFonts w:cs="Times New Roman"/>
        </w:rPr>
      </w:pPr>
    </w:p>
    <w:p w14:paraId="1363B878" w14:textId="77777777" w:rsidR="00E541C3" w:rsidRPr="001335C4" w:rsidRDefault="00E541C3" w:rsidP="007F4CCF">
      <w:pPr>
        <w:ind w:left="0"/>
        <w:jc w:val="both"/>
        <w:rPr>
          <w:rFonts w:cs="Times New Roman"/>
        </w:rPr>
      </w:pPr>
    </w:p>
    <w:p w14:paraId="3E0FA928" w14:textId="77777777" w:rsidR="007D2BCD" w:rsidRPr="001335C4" w:rsidRDefault="007D2BCD" w:rsidP="007F7C32">
      <w:pPr>
        <w:ind w:left="0"/>
        <w:rPr>
          <w:rFonts w:cs="Times New Roman"/>
        </w:rPr>
      </w:pPr>
    </w:p>
    <w:p w14:paraId="009F89C9" w14:textId="77777777" w:rsidR="007D2BCD" w:rsidRPr="001335C4" w:rsidRDefault="007D2BCD" w:rsidP="007F7C32">
      <w:pPr>
        <w:ind w:left="0"/>
        <w:rPr>
          <w:rFonts w:cs="Times New Roman"/>
        </w:rPr>
      </w:pPr>
    </w:p>
    <w:p w14:paraId="5B8A2EB4" w14:textId="77777777" w:rsidR="007D2BCD" w:rsidRPr="001335C4" w:rsidRDefault="007D2BCD" w:rsidP="007F7C32">
      <w:pPr>
        <w:ind w:left="0"/>
        <w:rPr>
          <w:rFonts w:cs="Times New Roman"/>
        </w:rPr>
      </w:pPr>
    </w:p>
    <w:p w14:paraId="5D7B6288" w14:textId="69B644FF" w:rsidR="00E541C3" w:rsidRPr="001335C4" w:rsidRDefault="00E541C3" w:rsidP="00E541C3">
      <w:pPr>
        <w:pStyle w:val="Heading1"/>
        <w:rPr>
          <w:rFonts w:cs="Times New Roman"/>
          <w:caps w:val="0"/>
        </w:rPr>
      </w:pPr>
      <w:bookmarkStart w:id="6" w:name="_Toc171811458"/>
      <w:r w:rsidRPr="001335C4">
        <w:rPr>
          <w:rFonts w:cs="Times New Roman"/>
          <w:caps w:val="0"/>
        </w:rPr>
        <w:lastRenderedPageBreak/>
        <w:t>Goertzel ASIC and FPGA implementations</w:t>
      </w:r>
      <w:bookmarkEnd w:id="6"/>
    </w:p>
    <w:p w14:paraId="3B41598D" w14:textId="77777777" w:rsidR="00FC7374" w:rsidRPr="001335C4" w:rsidRDefault="00FC7374" w:rsidP="007F4CCF">
      <w:pPr>
        <w:jc w:val="both"/>
        <w:rPr>
          <w:rFonts w:cs="Times New Roman"/>
        </w:rPr>
      </w:pPr>
      <w:r w:rsidRPr="001335C4">
        <w:rPr>
          <w:rFonts w:cs="Times New Roman"/>
        </w:rPr>
        <w:t>Implementations of the Goertzel algorithm can be found on both ASIC (Application-Specific Integrated Circuit) and FPGA (Field-Programmable Gate Array) platforms. The fundamental difference between ASICs and FPGAs lies in their circuitry: ASICs have circuits permanently etched into the silicon, while FPGAs consist of configurable logic blocks that can be programmed. This distinction results in ASICs typically offering superior performance in terms of area, power consumption, and delay. Conversely, FPGAs provide greater flexibility and faster implementation times. Examining the comparative performance metrics of designs implemented on both ASIC and FPGA is a valuable area of study.</w:t>
      </w:r>
    </w:p>
    <w:p w14:paraId="5515571B" w14:textId="5366989A" w:rsidR="00FC7374" w:rsidRPr="001335C4" w:rsidRDefault="00FC7374" w:rsidP="001D1442">
      <w:pPr>
        <w:pStyle w:val="Heading2"/>
      </w:pPr>
      <w:bookmarkStart w:id="7" w:name="_Toc171811459"/>
      <w:r w:rsidRPr="001335C4">
        <w:t>An FPGA Implementation of Goertzel Algorithm</w:t>
      </w:r>
      <w:bookmarkEnd w:id="7"/>
    </w:p>
    <w:p w14:paraId="72A14585" w14:textId="77777777" w:rsidR="001D1442" w:rsidRPr="001335C4" w:rsidRDefault="001D1442" w:rsidP="001D1442">
      <w:pPr>
        <w:spacing w:after="0"/>
      </w:pPr>
    </w:p>
    <w:p w14:paraId="2EBB7B54" w14:textId="4AC019CF" w:rsidR="00FC7374" w:rsidRPr="001335C4" w:rsidRDefault="00FC7374" w:rsidP="001D1442">
      <w:pPr>
        <w:jc w:val="both"/>
        <w:rPr>
          <w:rFonts w:cs="Times New Roman"/>
        </w:rPr>
      </w:pPr>
      <w:r w:rsidRPr="001335C4">
        <w:rPr>
          <w:rFonts w:cs="Times New Roman"/>
        </w:rPr>
        <w:t>The Goertzel Algorithm is a digital signal processing technique used to detect a specific frequency component within a signal. Unlike the Fast Fourier Transform (FFT), the Goertzel Algorithm is more efficient for calculating individual frequency components, making it particularly suitable for applications like DTMF (Dual-Tone Multi-Frequency) signal detection, spectrum analysis, and other areas where real-time frequency detection is crucial.</w:t>
      </w:r>
      <w:r w:rsidR="001D1442" w:rsidRPr="001335C4">
        <w:rPr>
          <w:rFonts w:cs="Times New Roman"/>
        </w:rPr>
        <w:t xml:space="preserve"> Implementing the Goertzel Algorithm on an FPGA provides an efficient and flexible solution for real-time frequency detection applications. The reconfigurable nature of FPGAs allows for optimizing the algorithm for specific use cases, ensuring efficient resource utilization and high performance.</w:t>
      </w:r>
    </w:p>
    <w:p w14:paraId="69771B28" w14:textId="77777777" w:rsidR="00FC7374" w:rsidRPr="001335C4" w:rsidRDefault="00FC7374" w:rsidP="007F4CCF">
      <w:pPr>
        <w:jc w:val="both"/>
        <w:rPr>
          <w:rFonts w:cs="Times New Roman"/>
        </w:rPr>
      </w:pPr>
      <w:r w:rsidRPr="001335C4">
        <w:rPr>
          <w:rFonts w:cs="Times New Roman"/>
        </w:rPr>
        <w:t>Field Programmable Gate Arrays (FPGAs) are integrated circuits that can be configured by the user after manufacturing. They offer a flexible and efficient platform for implementing digital signal processing algorithms like the Goertzel Algorithm due to their parallel processing capabilities and reconfigurable nature.</w:t>
      </w:r>
    </w:p>
    <w:p w14:paraId="23003073" w14:textId="77777777" w:rsidR="00FC7374" w:rsidRPr="001335C4" w:rsidRDefault="00FC7374" w:rsidP="007F4CCF">
      <w:pPr>
        <w:jc w:val="both"/>
        <w:rPr>
          <w:rFonts w:cs="Times New Roman"/>
        </w:rPr>
      </w:pPr>
      <w:r w:rsidRPr="001335C4">
        <w:rPr>
          <w:rFonts w:cs="Times New Roman"/>
        </w:rPr>
        <w:t>Implementing the Goertzel Algorithm on an FPGA involves the following steps:</w:t>
      </w:r>
    </w:p>
    <w:p w14:paraId="594F6505" w14:textId="62A2255E" w:rsidR="00FC7374" w:rsidRPr="001335C4" w:rsidRDefault="00FC7374" w:rsidP="001D1442">
      <w:pPr>
        <w:pStyle w:val="ListParagraph"/>
        <w:numPr>
          <w:ilvl w:val="0"/>
          <w:numId w:val="25"/>
        </w:numPr>
        <w:jc w:val="both"/>
      </w:pPr>
      <w:r w:rsidRPr="001335C4">
        <w:t>The input signal x[n] is sampled and fed into the FPGA. This can be achieved through an Analog-to-Digital Converter (ADC) interfaced with the FPGA.</w:t>
      </w:r>
    </w:p>
    <w:p w14:paraId="55E36853" w14:textId="18612A58" w:rsidR="00FC7374" w:rsidRPr="001335C4" w:rsidRDefault="00FC7374" w:rsidP="001D1442">
      <w:pPr>
        <w:pStyle w:val="ListParagraph"/>
        <w:numPr>
          <w:ilvl w:val="0"/>
          <w:numId w:val="25"/>
        </w:numPr>
        <w:jc w:val="both"/>
      </w:pPr>
      <w:r w:rsidRPr="001335C4">
        <w:t xml:space="preserve">Initialize the recurrence variables </w:t>
      </w:r>
      <w:r w:rsidRPr="001335C4">
        <w:rPr>
          <w:rStyle w:val="katex-mathml"/>
        </w:rPr>
        <w:t>s[−1]</w:t>
      </w:r>
      <w:r w:rsidRPr="001335C4">
        <w:t xml:space="preserve"> and </w:t>
      </w:r>
      <w:r w:rsidRPr="001335C4">
        <w:rPr>
          <w:rStyle w:val="katex-mathml"/>
        </w:rPr>
        <w:t>s[−2]</w:t>
      </w:r>
      <w:r w:rsidRPr="001335C4">
        <w:t xml:space="preserve"> to zero.</w:t>
      </w:r>
    </w:p>
    <w:p w14:paraId="10262D7E" w14:textId="51612F51" w:rsidR="00FC7374" w:rsidRPr="001335C4" w:rsidRDefault="00FC7374" w:rsidP="001D1442">
      <w:pPr>
        <w:pStyle w:val="ListParagraph"/>
        <w:numPr>
          <w:ilvl w:val="0"/>
          <w:numId w:val="25"/>
        </w:numPr>
        <w:jc w:val="both"/>
      </w:pPr>
      <w:r w:rsidRPr="001335C4">
        <w:t>Implement the recurrence relation using FPGA logic elements. The cosine term can be precomputed and stored in a register or ROM.</w:t>
      </w:r>
    </w:p>
    <w:p w14:paraId="23ABFF7C" w14:textId="77777777" w:rsidR="00FC7374" w:rsidRPr="001335C4" w:rsidRDefault="00FC7374" w:rsidP="001D1442">
      <w:pPr>
        <w:pStyle w:val="ListParagraph"/>
        <w:numPr>
          <w:ilvl w:val="1"/>
          <w:numId w:val="25"/>
        </w:numPr>
        <w:jc w:val="both"/>
        <w:rPr>
          <w:b/>
          <w:bCs/>
        </w:rPr>
      </w:pPr>
      <w:r w:rsidRPr="001335C4">
        <w:rPr>
          <w:noProof/>
        </w:rPr>
        <w:drawing>
          <wp:inline distT="0" distB="0" distL="0" distR="0" wp14:anchorId="4A6190F9" wp14:editId="1C038F94">
            <wp:extent cx="1514686" cy="342948"/>
            <wp:effectExtent l="0" t="0" r="0" b="0"/>
            <wp:docPr id="18339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95328" name=""/>
                    <pic:cNvPicPr/>
                  </pic:nvPicPr>
                  <pic:blipFill>
                    <a:blip r:embed="rId19"/>
                    <a:stretch>
                      <a:fillRect/>
                    </a:stretch>
                  </pic:blipFill>
                  <pic:spPr>
                    <a:xfrm>
                      <a:off x="0" y="0"/>
                      <a:ext cx="1514686" cy="342948"/>
                    </a:xfrm>
                    <a:prstGeom prst="rect">
                      <a:avLst/>
                    </a:prstGeom>
                  </pic:spPr>
                </pic:pic>
              </a:graphicData>
            </a:graphic>
          </wp:inline>
        </w:drawing>
      </w:r>
    </w:p>
    <w:p w14:paraId="1875012E" w14:textId="7A455880" w:rsidR="00FC7374" w:rsidRPr="001335C4" w:rsidRDefault="00FC7374" w:rsidP="001D1442">
      <w:pPr>
        <w:pStyle w:val="ListParagraph"/>
        <w:numPr>
          <w:ilvl w:val="0"/>
          <w:numId w:val="25"/>
        </w:numPr>
        <w:jc w:val="both"/>
        <w:rPr>
          <w:b/>
          <w:bCs/>
        </w:rPr>
      </w:pPr>
      <w:r w:rsidRPr="001335C4">
        <w:t>After processing N samples, compute the final value Y[k] using the recurrence values s[N−1] and s[N−2].</w:t>
      </w:r>
    </w:p>
    <w:p w14:paraId="5BBAFFFA" w14:textId="1C86CBCE" w:rsidR="00FC7374" w:rsidRPr="001335C4" w:rsidRDefault="00FC7374" w:rsidP="001D1442">
      <w:pPr>
        <w:pStyle w:val="ListParagraph"/>
        <w:numPr>
          <w:ilvl w:val="0"/>
          <w:numId w:val="25"/>
        </w:numPr>
        <w:jc w:val="both"/>
      </w:pPr>
      <w:r w:rsidRPr="001335C4">
        <w:t xml:space="preserve">The computed frequency component Y[k] is </w:t>
      </w:r>
      <w:r w:rsidR="001D1442" w:rsidRPr="001335C4">
        <w:t>output</w:t>
      </w:r>
      <w:r w:rsidRPr="001335C4">
        <w:t xml:space="preserve"> from the FPGA, which can be interfaced with other digital systems for further processing or display.</w:t>
      </w:r>
    </w:p>
    <w:p w14:paraId="2FFAF17D" w14:textId="77777777" w:rsidR="00FC7374" w:rsidRPr="001335C4" w:rsidRDefault="00FC7374" w:rsidP="007F4CCF">
      <w:pPr>
        <w:pStyle w:val="ListParagraph"/>
        <w:ind w:left="1080"/>
        <w:jc w:val="both"/>
      </w:pPr>
    </w:p>
    <w:p w14:paraId="490F0FD1" w14:textId="77777777" w:rsidR="00FC7374" w:rsidRPr="001335C4" w:rsidRDefault="00FC7374" w:rsidP="007F4CCF">
      <w:pPr>
        <w:pStyle w:val="ListParagraph"/>
        <w:ind w:left="1080"/>
        <w:jc w:val="both"/>
      </w:pPr>
    </w:p>
    <w:p w14:paraId="61DEA2BC" w14:textId="683727F9" w:rsidR="00FC7374" w:rsidRDefault="007D59BA" w:rsidP="00087A5C">
      <w:pPr>
        <w:pStyle w:val="Heading2"/>
      </w:pPr>
      <w:bookmarkStart w:id="8" w:name="_Toc171811460"/>
      <w:r>
        <w:t xml:space="preserve">FPGA Goertzel </w:t>
      </w:r>
      <w:r w:rsidR="00FC7374" w:rsidRPr="001335C4">
        <w:t>Design Considerations</w:t>
      </w:r>
      <w:bookmarkEnd w:id="8"/>
    </w:p>
    <w:p w14:paraId="3CB1A7A9" w14:textId="77777777" w:rsidR="00087A5C" w:rsidRPr="00087A5C" w:rsidRDefault="00087A5C" w:rsidP="00087A5C">
      <w:pPr>
        <w:spacing w:after="0"/>
      </w:pPr>
    </w:p>
    <w:p w14:paraId="3515F006" w14:textId="01807838" w:rsidR="00FC7374" w:rsidRPr="001335C4" w:rsidRDefault="00FC7374" w:rsidP="001D1442">
      <w:pPr>
        <w:pStyle w:val="ListParagraph"/>
        <w:numPr>
          <w:ilvl w:val="0"/>
          <w:numId w:val="25"/>
        </w:numPr>
      </w:pPr>
      <w:r w:rsidRPr="001335C4">
        <w:t>Efficient use of FPGA resources such as lookup tables (LUTs), digital signal processing (DSP) slices, and memory blocks is crucial for implementing the Goertzel algorithm.</w:t>
      </w:r>
    </w:p>
    <w:p w14:paraId="25A5D4F9" w14:textId="3890B37E" w:rsidR="00FC7374" w:rsidRPr="001335C4" w:rsidRDefault="00FC7374" w:rsidP="001D1442">
      <w:pPr>
        <w:pStyle w:val="ListParagraph"/>
        <w:numPr>
          <w:ilvl w:val="0"/>
          <w:numId w:val="25"/>
        </w:numPr>
      </w:pPr>
      <w:r w:rsidRPr="001335C4">
        <w:t>Using fixed-point arithmetic instead of floating-point can significantly reduce resource usage and increase processing speed on an FPGA.</w:t>
      </w:r>
    </w:p>
    <w:p w14:paraId="4F0130EA" w14:textId="13E0F0F4" w:rsidR="001D1442" w:rsidRPr="00277703" w:rsidRDefault="00FC7374" w:rsidP="00277703">
      <w:pPr>
        <w:pStyle w:val="ListParagraph"/>
        <w:numPr>
          <w:ilvl w:val="0"/>
          <w:numId w:val="25"/>
        </w:numPr>
      </w:pPr>
      <w:r w:rsidRPr="001335C4">
        <w:t>Leveraging the parallel processing capabilities of FPGAs can enhance the performance of the Goertzel Algorithm, enabling real-time signal processing.</w:t>
      </w:r>
      <w:r w:rsidR="00B26E80">
        <w:t xml:space="preserve"> </w:t>
      </w:r>
      <w:sdt>
        <w:sdtPr>
          <w:id w:val="1009250843"/>
          <w:citation/>
        </w:sdtPr>
        <w:sdtContent>
          <w:r w:rsidR="007D59BA">
            <w:fldChar w:fldCharType="begin"/>
          </w:r>
          <w:r w:rsidR="007D59BA">
            <w:instrText xml:space="preserve"> CITATION Dul \l 1033 </w:instrText>
          </w:r>
          <w:r w:rsidR="007D59BA">
            <w:fldChar w:fldCharType="separate"/>
          </w:r>
          <w:r w:rsidR="00E205D1">
            <w:rPr>
              <w:noProof/>
            </w:rPr>
            <w:t>[3]</w:t>
          </w:r>
          <w:r w:rsidR="007D59BA">
            <w:fldChar w:fldCharType="end"/>
          </w:r>
        </w:sdtContent>
      </w:sdt>
    </w:p>
    <w:p w14:paraId="21A907A8" w14:textId="61066FF0" w:rsidR="00D9739A" w:rsidRPr="001335C4" w:rsidRDefault="00D9739A" w:rsidP="001D1442">
      <w:pPr>
        <w:pStyle w:val="Heading2"/>
      </w:pPr>
      <w:bookmarkStart w:id="9" w:name="_Toc171811461"/>
      <w:r w:rsidRPr="001335C4">
        <w:lastRenderedPageBreak/>
        <w:t>ASIC Implementation of Goertzel Filter-Based System</w:t>
      </w:r>
      <w:bookmarkEnd w:id="9"/>
    </w:p>
    <w:p w14:paraId="47B664AF" w14:textId="77777777" w:rsidR="00FC7374" w:rsidRPr="001335C4" w:rsidRDefault="00FC7374" w:rsidP="001D1442">
      <w:pPr>
        <w:spacing w:after="0"/>
        <w:jc w:val="both"/>
        <w:rPr>
          <w:rFonts w:cs="Times New Roman"/>
        </w:rPr>
      </w:pPr>
    </w:p>
    <w:p w14:paraId="221E5201" w14:textId="77777777" w:rsidR="00D65EB8" w:rsidRPr="001335C4" w:rsidRDefault="00D65EB8" w:rsidP="007F4CCF">
      <w:pPr>
        <w:jc w:val="both"/>
        <w:rPr>
          <w:rFonts w:cs="Times New Roman"/>
        </w:rPr>
      </w:pPr>
      <w:r w:rsidRPr="001335C4">
        <w:rPr>
          <w:rFonts w:cs="Times New Roman"/>
        </w:rPr>
        <w:t>The ASIC implementation of the Goertzel filter-based system has significant implications for the field of EIS (Electrical Impedance Spectroscopy) and related applications. By enabling fast and simultaneous multi-frequency analysis, the proposed system can improve the performance of EIS-based diagnostics and monitoring systems. Potential applications include:</w:t>
      </w:r>
    </w:p>
    <w:p w14:paraId="003CC14A" w14:textId="77777777" w:rsidR="00D65EB8" w:rsidRPr="001335C4" w:rsidRDefault="00D65EB8" w:rsidP="00277703">
      <w:pPr>
        <w:spacing w:after="0"/>
        <w:jc w:val="both"/>
        <w:rPr>
          <w:rFonts w:cs="Times New Roman"/>
        </w:rPr>
      </w:pPr>
      <w:r w:rsidRPr="001335C4">
        <w:rPr>
          <w:rFonts w:cs="Times New Roman"/>
          <w:b/>
          <w:bCs/>
        </w:rPr>
        <w:t>Biomedical Diagnostics</w:t>
      </w:r>
      <w:r w:rsidRPr="001335C4">
        <w:rPr>
          <w:rFonts w:cs="Times New Roman"/>
        </w:rPr>
        <w:t>: Fast and accurate EIS can enhance the capabilities of diagnostic devices used for monitoring biological tissues and detecting diseases.</w:t>
      </w:r>
    </w:p>
    <w:p w14:paraId="35CFEDF4" w14:textId="77777777" w:rsidR="00D65EB8" w:rsidRPr="001335C4" w:rsidRDefault="00D65EB8" w:rsidP="00277703">
      <w:pPr>
        <w:spacing w:after="0"/>
        <w:jc w:val="both"/>
        <w:rPr>
          <w:rFonts w:cs="Times New Roman"/>
        </w:rPr>
      </w:pPr>
      <w:r w:rsidRPr="001335C4">
        <w:rPr>
          <w:rFonts w:cs="Times New Roman"/>
          <w:b/>
          <w:bCs/>
        </w:rPr>
        <w:t>Material Characterization</w:t>
      </w:r>
      <w:r w:rsidRPr="001335C4">
        <w:rPr>
          <w:rFonts w:cs="Times New Roman"/>
        </w:rPr>
        <w:t>: The system can be used to quickly characterize materials and detect changes in their properties, which is valuable in industrial and research settings.</w:t>
      </w:r>
    </w:p>
    <w:p w14:paraId="04E87AB8" w14:textId="77777777" w:rsidR="00D65EB8" w:rsidRPr="001335C4" w:rsidRDefault="00D65EB8" w:rsidP="00277703">
      <w:pPr>
        <w:spacing w:after="0"/>
        <w:jc w:val="both"/>
        <w:rPr>
          <w:rFonts w:cs="Times New Roman"/>
        </w:rPr>
      </w:pPr>
      <w:r w:rsidRPr="001335C4">
        <w:rPr>
          <w:rFonts w:cs="Times New Roman"/>
          <w:b/>
          <w:bCs/>
        </w:rPr>
        <w:t>Portable Devices</w:t>
      </w:r>
      <w:r w:rsidRPr="001335C4">
        <w:rPr>
          <w:rFonts w:cs="Times New Roman"/>
        </w:rPr>
        <w:t>: The low power consumption and compact size of the ASIC make it ideal for integration into portable EIS devices, expanding the range of applications where EIS can be effectively utilized.</w:t>
      </w:r>
    </w:p>
    <w:p w14:paraId="65B894DF" w14:textId="77777777" w:rsidR="00D65EB8" w:rsidRPr="001335C4" w:rsidRDefault="00D65EB8" w:rsidP="007F4CCF">
      <w:pPr>
        <w:jc w:val="both"/>
        <w:rPr>
          <w:rFonts w:cs="Times New Roman"/>
        </w:rPr>
      </w:pPr>
      <w:r w:rsidRPr="001335C4">
        <w:rPr>
          <w:rFonts w:cs="Times New Roman"/>
        </w:rPr>
        <w:t>The implementation of the Goertzel Algorithm on an ASIC for multi-frequency EIS involves several key design considerations and innovations:</w:t>
      </w:r>
    </w:p>
    <w:p w14:paraId="75341968" w14:textId="77777777" w:rsidR="00D65EB8" w:rsidRPr="001335C4" w:rsidRDefault="00D65EB8" w:rsidP="001D1442">
      <w:pPr>
        <w:pStyle w:val="ListParagraph"/>
        <w:numPr>
          <w:ilvl w:val="0"/>
          <w:numId w:val="26"/>
        </w:numPr>
        <w:jc w:val="both"/>
      </w:pPr>
      <w:r w:rsidRPr="001335C4">
        <w:rPr>
          <w:b/>
          <w:bCs/>
        </w:rPr>
        <w:t xml:space="preserve">Architecture Design: </w:t>
      </w:r>
      <w:r w:rsidRPr="001335C4">
        <w:t>The ASIC architecture is optimized to perform simultaneous multi-frequency detection using the Goertzel Algorithm. This involves parallel processing paths, each dedicated to a specific frequency component. Such an approach ensures that the system can handle multiple frequencies simultaneously without significant delays.</w:t>
      </w:r>
    </w:p>
    <w:p w14:paraId="6ABFA849" w14:textId="77777777" w:rsidR="00D65EB8" w:rsidRPr="001335C4" w:rsidRDefault="00D65EB8" w:rsidP="001D1442">
      <w:pPr>
        <w:pStyle w:val="ListParagraph"/>
        <w:numPr>
          <w:ilvl w:val="0"/>
          <w:numId w:val="26"/>
        </w:numPr>
        <w:jc w:val="both"/>
      </w:pPr>
      <w:r w:rsidRPr="001335C4">
        <w:rPr>
          <w:b/>
          <w:bCs/>
        </w:rPr>
        <w:t>Efficiency and Speed</w:t>
      </w:r>
      <w:r w:rsidRPr="001335C4">
        <w:t>: By leveraging the hardware capabilities of the ASIC, the system achieves high-speed processing, which is crucial for real-time applications. The hardware implementation allows for the direct and efficient execution of the Goertzel Algorithm, reducing the need for extensive computational resources typically required by software implementations.</w:t>
      </w:r>
    </w:p>
    <w:p w14:paraId="55A7DBF3" w14:textId="5A714EE6" w:rsidR="00D65EB8" w:rsidRPr="001335C4" w:rsidRDefault="00D65EB8" w:rsidP="001D1442">
      <w:pPr>
        <w:pStyle w:val="ListParagraph"/>
        <w:numPr>
          <w:ilvl w:val="0"/>
          <w:numId w:val="26"/>
        </w:numPr>
        <w:jc w:val="both"/>
        <w:rPr>
          <w:b/>
          <w:bCs/>
        </w:rPr>
      </w:pPr>
      <w:r w:rsidRPr="001335C4">
        <w:rPr>
          <w:b/>
          <w:bCs/>
        </w:rPr>
        <w:t xml:space="preserve">Resource Utilization: </w:t>
      </w:r>
      <w:r w:rsidRPr="001335C4">
        <w:t xml:space="preserve">The ASIC design focuses on optimal resource utilization, ensuring that the system remains </w:t>
      </w:r>
      <w:r w:rsidR="009D5E33" w:rsidRPr="001335C4">
        <w:t>power efficient</w:t>
      </w:r>
      <w:r w:rsidRPr="001335C4">
        <w:t>. This is particularly important for portable and battery-operated EIS devices. The design minimizes the silicon area and power consumption while maintaining high performance.</w:t>
      </w:r>
    </w:p>
    <w:p w14:paraId="23ADD48B" w14:textId="77777777" w:rsidR="00D65EB8" w:rsidRPr="001335C4" w:rsidRDefault="00D65EB8" w:rsidP="001D1442">
      <w:pPr>
        <w:pStyle w:val="ListParagraph"/>
        <w:numPr>
          <w:ilvl w:val="0"/>
          <w:numId w:val="26"/>
        </w:numPr>
        <w:jc w:val="both"/>
      </w:pPr>
      <w:r w:rsidRPr="001335C4">
        <w:rPr>
          <w:b/>
          <w:bCs/>
        </w:rPr>
        <w:t xml:space="preserve">Accuracy and Precision: </w:t>
      </w:r>
      <w:r w:rsidRPr="001335C4">
        <w:t>The Goertzel-based ASIC system is designed to maintain high accuracy and precision in frequency detection. This is critical for EIS applications, where precise impedance measurements are necessary for accurate diagnostics and analysis.</w:t>
      </w:r>
    </w:p>
    <w:p w14:paraId="557C46B5" w14:textId="633BF19A" w:rsidR="001D1442" w:rsidRDefault="00D65EB8" w:rsidP="00277703">
      <w:pPr>
        <w:pStyle w:val="ListParagraph"/>
        <w:numPr>
          <w:ilvl w:val="0"/>
          <w:numId w:val="26"/>
        </w:numPr>
        <w:jc w:val="both"/>
      </w:pPr>
      <w:r w:rsidRPr="001335C4">
        <w:rPr>
          <w:b/>
          <w:bCs/>
        </w:rPr>
        <w:t xml:space="preserve">Integration and Scalability: </w:t>
      </w:r>
      <w:r w:rsidRPr="001335C4">
        <w:t>The ASIC design allows for easy integration into existing EIS systems and can be scaled to accommodate additional frequencies if needed. This flexibility makes the system adaptable to various application requirements.</w:t>
      </w:r>
      <w:r w:rsidR="007D59BA">
        <w:t xml:space="preserve"> </w:t>
      </w:r>
      <w:sdt>
        <w:sdtPr>
          <w:id w:val="625356914"/>
          <w:citation/>
        </w:sdtPr>
        <w:sdtContent>
          <w:r w:rsidR="006E4BB2">
            <w:fldChar w:fldCharType="begin"/>
          </w:r>
          <w:r w:rsidR="006E4BB2">
            <w:instrText xml:space="preserve"> CITATION LRe \l 1033 </w:instrText>
          </w:r>
          <w:r w:rsidR="006E4BB2">
            <w:fldChar w:fldCharType="separate"/>
          </w:r>
          <w:r w:rsidR="00E205D1">
            <w:rPr>
              <w:noProof/>
            </w:rPr>
            <w:t>[4]</w:t>
          </w:r>
          <w:r w:rsidR="006E4BB2">
            <w:fldChar w:fldCharType="end"/>
          </w:r>
        </w:sdtContent>
      </w:sdt>
    </w:p>
    <w:p w14:paraId="5F9156F7" w14:textId="77777777" w:rsidR="00277703" w:rsidRPr="00277703" w:rsidRDefault="00277703" w:rsidP="00277703">
      <w:pPr>
        <w:pStyle w:val="ListParagraph"/>
        <w:ind w:left="1080"/>
        <w:jc w:val="both"/>
      </w:pPr>
    </w:p>
    <w:p w14:paraId="7DE5BF09" w14:textId="76AA9492" w:rsidR="00D65EB8" w:rsidRPr="001335C4" w:rsidRDefault="00D65EB8" w:rsidP="001D1442">
      <w:pPr>
        <w:pStyle w:val="Heading2"/>
      </w:pPr>
      <w:bookmarkStart w:id="10" w:name="_Toc171811462"/>
      <w:r w:rsidRPr="001335C4">
        <w:t>Applications and Benefits</w:t>
      </w:r>
      <w:r w:rsidR="001D1442" w:rsidRPr="001335C4">
        <w:t xml:space="preserve"> of ASIC Implementation</w:t>
      </w:r>
      <w:bookmarkEnd w:id="10"/>
    </w:p>
    <w:p w14:paraId="1D96F227" w14:textId="77777777" w:rsidR="001D1442" w:rsidRPr="001335C4" w:rsidRDefault="001D1442" w:rsidP="001D1442">
      <w:pPr>
        <w:spacing w:after="0"/>
      </w:pPr>
    </w:p>
    <w:p w14:paraId="71DEB846" w14:textId="77777777" w:rsidR="00D65EB8" w:rsidRPr="001335C4" w:rsidRDefault="00D65EB8" w:rsidP="007F4CCF">
      <w:pPr>
        <w:jc w:val="both"/>
        <w:rPr>
          <w:rFonts w:cs="Times New Roman"/>
        </w:rPr>
      </w:pPr>
      <w:r w:rsidRPr="001335C4">
        <w:rPr>
          <w:rFonts w:cs="Times New Roman"/>
        </w:rPr>
        <w:t>The ASIC implementation of the Goertzel Algorithm for EIS offers several benefits, including:</w:t>
      </w:r>
    </w:p>
    <w:p w14:paraId="085046F3" w14:textId="77777777" w:rsidR="00D65EB8" w:rsidRPr="001335C4" w:rsidRDefault="00D65EB8" w:rsidP="001D1442">
      <w:pPr>
        <w:pStyle w:val="ListParagraph"/>
        <w:numPr>
          <w:ilvl w:val="0"/>
          <w:numId w:val="27"/>
        </w:numPr>
        <w:jc w:val="both"/>
      </w:pPr>
      <w:r w:rsidRPr="001335C4">
        <w:rPr>
          <w:b/>
          <w:bCs/>
        </w:rPr>
        <w:t>Real-time Processing</w:t>
      </w:r>
      <w:r w:rsidRPr="001335C4">
        <w:t>: The ability to perform fast, real-time frequency analysis makes the system suitable for dynamic applications where quick response times are essential.</w:t>
      </w:r>
    </w:p>
    <w:p w14:paraId="0ABE92F3" w14:textId="77777777" w:rsidR="00D65EB8" w:rsidRPr="001335C4" w:rsidRDefault="00D65EB8" w:rsidP="001D1442">
      <w:pPr>
        <w:pStyle w:val="ListParagraph"/>
        <w:numPr>
          <w:ilvl w:val="0"/>
          <w:numId w:val="27"/>
        </w:numPr>
        <w:jc w:val="both"/>
      </w:pPr>
      <w:r w:rsidRPr="001335C4">
        <w:rPr>
          <w:b/>
          <w:bCs/>
        </w:rPr>
        <w:t>Compact and Efficient Design</w:t>
      </w:r>
      <w:r w:rsidRPr="001335C4">
        <w:t>: The optimized ASIC design results in a compact and efficient solution, ideal for portable devices and applications with stringent power and space constraints.</w:t>
      </w:r>
    </w:p>
    <w:p w14:paraId="4C18305F" w14:textId="77777777" w:rsidR="00D65EB8" w:rsidRPr="001335C4" w:rsidRDefault="00D65EB8" w:rsidP="001D1442">
      <w:pPr>
        <w:pStyle w:val="ListParagraph"/>
        <w:numPr>
          <w:ilvl w:val="0"/>
          <w:numId w:val="27"/>
        </w:numPr>
        <w:jc w:val="both"/>
      </w:pPr>
      <w:r w:rsidRPr="001335C4">
        <w:rPr>
          <w:b/>
          <w:bCs/>
        </w:rPr>
        <w:t>Enhanced Performance</w:t>
      </w:r>
      <w:r w:rsidRPr="001335C4">
        <w:t>: The dedicated hardware implementation ensures enhanced performance compared to software-based approaches, providing reliable and accurate frequency detection.</w:t>
      </w:r>
    </w:p>
    <w:p w14:paraId="5F15C561" w14:textId="77777777" w:rsidR="00E541C3" w:rsidRPr="001335C4" w:rsidRDefault="00E541C3" w:rsidP="007F4CCF">
      <w:pPr>
        <w:jc w:val="both"/>
        <w:rPr>
          <w:rFonts w:cs="Times New Roman"/>
        </w:rPr>
      </w:pPr>
    </w:p>
    <w:p w14:paraId="59F4E4E6" w14:textId="77777777" w:rsidR="007D2BCD" w:rsidRPr="001335C4" w:rsidRDefault="007D2BCD" w:rsidP="007F7C32">
      <w:pPr>
        <w:ind w:left="0"/>
        <w:rPr>
          <w:rFonts w:cs="Times New Roman"/>
        </w:rPr>
      </w:pPr>
    </w:p>
    <w:p w14:paraId="4320D198" w14:textId="72405C51" w:rsidR="00E541C3" w:rsidRPr="001335C4" w:rsidRDefault="00E541C3" w:rsidP="00E541C3">
      <w:pPr>
        <w:pStyle w:val="Heading1"/>
        <w:rPr>
          <w:rFonts w:cs="Times New Roman"/>
          <w:caps w:val="0"/>
        </w:rPr>
      </w:pPr>
      <w:bookmarkStart w:id="11" w:name="_Toc171811463"/>
      <w:r w:rsidRPr="001335C4">
        <w:rPr>
          <w:rFonts w:cs="Times New Roman"/>
          <w:caps w:val="0"/>
        </w:rPr>
        <w:t>Design and Implementation</w:t>
      </w:r>
      <w:bookmarkEnd w:id="11"/>
    </w:p>
    <w:p w14:paraId="73162820" w14:textId="5EA4CF84" w:rsidR="00DA0C9A" w:rsidRDefault="00DA0C9A" w:rsidP="00733608">
      <w:pPr>
        <w:jc w:val="both"/>
        <w:rPr>
          <w:rFonts w:cs="Times New Roman"/>
        </w:rPr>
      </w:pPr>
      <w:r w:rsidRPr="00DA0C9A">
        <w:rPr>
          <w:rFonts w:cs="Times New Roman"/>
        </w:rPr>
        <w:t xml:space="preserve">Based on the mathematical foundations explained </w:t>
      </w:r>
      <w:r w:rsidR="00E731B1">
        <w:rPr>
          <w:rFonts w:cs="Times New Roman"/>
        </w:rPr>
        <w:t xml:space="preserve">in </w:t>
      </w:r>
      <w:r w:rsidR="00435F6B">
        <w:rPr>
          <w:rFonts w:cs="Times New Roman"/>
        </w:rPr>
        <w:t>the previous</w:t>
      </w:r>
      <w:r w:rsidR="00E731B1">
        <w:rPr>
          <w:rFonts w:cs="Times New Roman"/>
        </w:rPr>
        <w:t xml:space="preserve"> section, </w:t>
      </w:r>
      <w:r w:rsidRPr="00DA0C9A">
        <w:rPr>
          <w:rFonts w:cs="Times New Roman"/>
        </w:rPr>
        <w:t xml:space="preserve">design and implement </w:t>
      </w:r>
      <w:r w:rsidR="00E731B1">
        <w:rPr>
          <w:rFonts w:cs="Times New Roman"/>
        </w:rPr>
        <w:t xml:space="preserve">of </w:t>
      </w:r>
      <w:r w:rsidRPr="00DA0C9A">
        <w:rPr>
          <w:rFonts w:cs="Times New Roman"/>
        </w:rPr>
        <w:t xml:space="preserve">the </w:t>
      </w:r>
      <w:r w:rsidR="00E731B1" w:rsidRPr="00DA0C9A">
        <w:rPr>
          <w:rFonts w:cs="Times New Roman"/>
        </w:rPr>
        <w:t>Goertzel</w:t>
      </w:r>
      <w:r w:rsidRPr="00DA0C9A">
        <w:rPr>
          <w:rFonts w:cs="Times New Roman"/>
        </w:rPr>
        <w:t xml:space="preserve"> filter as an entity in </w:t>
      </w:r>
      <w:r w:rsidR="00E731B1" w:rsidRPr="00DA0C9A">
        <w:rPr>
          <w:rFonts w:cs="Times New Roman"/>
        </w:rPr>
        <w:t>VHDL</w:t>
      </w:r>
      <w:r w:rsidRPr="00DA0C9A">
        <w:rPr>
          <w:rFonts w:cs="Times New Roman"/>
        </w:rPr>
        <w:t xml:space="preserve"> language</w:t>
      </w:r>
      <w:r w:rsidR="00E731B1">
        <w:rPr>
          <w:rFonts w:cs="Times New Roman"/>
        </w:rPr>
        <w:t xml:space="preserve"> is explained in this section</w:t>
      </w:r>
      <w:r w:rsidRPr="00DA0C9A">
        <w:rPr>
          <w:rFonts w:cs="Times New Roman"/>
        </w:rPr>
        <w:t>.</w:t>
      </w:r>
      <w:r w:rsidR="00733608">
        <w:rPr>
          <w:rFonts w:cs="Times New Roman"/>
        </w:rPr>
        <w:t xml:space="preserve"> </w:t>
      </w:r>
      <w:r w:rsidR="00733608" w:rsidRPr="00DA0C9A">
        <w:rPr>
          <w:rFonts w:cs="Times New Roman"/>
        </w:rPr>
        <w:t xml:space="preserve">The filter as shown in </w:t>
      </w:r>
      <w:r w:rsidR="00733608">
        <w:rPr>
          <w:rFonts w:cs="Times New Roman"/>
        </w:rPr>
        <w:t>figure 2</w:t>
      </w:r>
      <w:r w:rsidR="00733608" w:rsidRPr="00DA0C9A">
        <w:rPr>
          <w:rFonts w:cs="Times New Roman"/>
        </w:rPr>
        <w:t xml:space="preserve"> has </w:t>
      </w:r>
      <w:r w:rsidR="00733608">
        <w:rPr>
          <w:rFonts w:cs="Times New Roman"/>
        </w:rPr>
        <w:t xml:space="preserve">twelve </w:t>
      </w:r>
      <w:r w:rsidR="00733608" w:rsidRPr="00DA0C9A">
        <w:rPr>
          <w:rFonts w:cs="Times New Roman"/>
        </w:rPr>
        <w:t>ports for signals, a clock port and a reset port as inputs and 20 output ports.</w:t>
      </w:r>
    </w:p>
    <w:p w14:paraId="0705ED29" w14:textId="77777777" w:rsidR="006324F6" w:rsidRDefault="00435F6B" w:rsidP="006324F6">
      <w:pPr>
        <w:keepNext/>
        <w:jc w:val="center"/>
      </w:pPr>
      <w:r w:rsidRPr="00435F6B">
        <w:rPr>
          <w:rFonts w:cs="Times New Roman"/>
          <w:noProof/>
        </w:rPr>
        <w:drawing>
          <wp:inline distT="0" distB="0" distL="0" distR="0" wp14:anchorId="4AD78ED3" wp14:editId="0A6D7BAF">
            <wp:extent cx="3938337" cy="3089311"/>
            <wp:effectExtent l="0" t="0" r="5080" b="0"/>
            <wp:docPr id="16" name="Picture 15" descr="A diagram of a circuit&#10;&#10;Description automatically generated">
              <a:extLst xmlns:a="http://schemas.openxmlformats.org/drawingml/2006/main">
                <a:ext uri="{FF2B5EF4-FFF2-40B4-BE49-F238E27FC236}">
                  <a16:creationId xmlns:a16="http://schemas.microsoft.com/office/drawing/2014/main" id="{45D15CCD-8D2E-A2FA-0E67-785C66A87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circuit&#10;&#10;Description automatically generated">
                      <a:extLst>
                        <a:ext uri="{FF2B5EF4-FFF2-40B4-BE49-F238E27FC236}">
                          <a16:creationId xmlns:a16="http://schemas.microsoft.com/office/drawing/2014/main" id="{45D15CCD-8D2E-A2FA-0E67-785C66A875C6}"/>
                        </a:ext>
                      </a:extLst>
                    </pic:cNvPr>
                    <pic:cNvPicPr>
                      <a:picLocks noChangeAspect="1"/>
                    </pic:cNvPicPr>
                  </pic:nvPicPr>
                  <pic:blipFill>
                    <a:blip r:embed="rId20"/>
                    <a:stretch>
                      <a:fillRect/>
                    </a:stretch>
                  </pic:blipFill>
                  <pic:spPr>
                    <a:xfrm>
                      <a:off x="0" y="0"/>
                      <a:ext cx="3938337" cy="3089311"/>
                    </a:xfrm>
                    <a:prstGeom prst="rect">
                      <a:avLst/>
                    </a:prstGeom>
                  </pic:spPr>
                </pic:pic>
              </a:graphicData>
            </a:graphic>
          </wp:inline>
        </w:drawing>
      </w:r>
    </w:p>
    <w:p w14:paraId="34BF1620" w14:textId="61F4E629" w:rsidR="00435F6B" w:rsidRPr="00DA0C9A" w:rsidRDefault="006324F6" w:rsidP="006324F6">
      <w:pPr>
        <w:pStyle w:val="Caption"/>
        <w:jc w:val="center"/>
        <w:rPr>
          <w:rFonts w:cs="Times New Roman"/>
        </w:rPr>
      </w:pPr>
      <w:r>
        <w:t xml:space="preserve">Figure </w:t>
      </w:r>
      <w:r>
        <w:fldChar w:fldCharType="begin"/>
      </w:r>
      <w:r>
        <w:instrText xml:space="preserve"> SEQ Figure \* ARABIC </w:instrText>
      </w:r>
      <w:r>
        <w:fldChar w:fldCharType="separate"/>
      </w:r>
      <w:r w:rsidR="00352381">
        <w:rPr>
          <w:noProof/>
        </w:rPr>
        <w:t>2</w:t>
      </w:r>
      <w:r>
        <w:fldChar w:fldCharType="end"/>
      </w:r>
      <w:r>
        <w:t xml:space="preserve"> Goertzel Filter</w:t>
      </w:r>
    </w:p>
    <w:p w14:paraId="15C26C7F" w14:textId="342B8548" w:rsidR="006324F6" w:rsidRDefault="00733608" w:rsidP="00733608">
      <w:pPr>
        <w:jc w:val="both"/>
        <w:rPr>
          <w:rFonts w:cs="Times New Roman"/>
        </w:rPr>
      </w:pPr>
      <w:r>
        <w:rPr>
          <w:rFonts w:cs="Times New Roman"/>
        </w:rPr>
        <w:t xml:space="preserve">To implement the </w:t>
      </w:r>
      <w:proofErr w:type="spellStart"/>
      <w:r>
        <w:rPr>
          <w:rFonts w:cs="Times New Roman"/>
        </w:rPr>
        <w:t>Goerzel</w:t>
      </w:r>
      <w:proofErr w:type="spellEnd"/>
      <w:r>
        <w:rPr>
          <w:rFonts w:cs="Times New Roman"/>
        </w:rPr>
        <w:t xml:space="preserve"> filter, first, </w:t>
      </w:r>
      <w:r w:rsidR="006324F6" w:rsidRPr="006324F6">
        <w:rPr>
          <w:rFonts w:cs="Times New Roman"/>
        </w:rPr>
        <w:t>the necessary libraries, such as IEEE and IEEE.std_logic_1164, are imported. These libraries are essential for describing digital logic values in VHDL. They facilitate the definition of single-bit and logical vector arrays.</w:t>
      </w:r>
      <w:r>
        <w:rPr>
          <w:rFonts w:cs="Times New Roman"/>
        </w:rPr>
        <w:t xml:space="preserve"> </w:t>
      </w:r>
      <w:r w:rsidR="006324F6" w:rsidRPr="006324F6">
        <w:rPr>
          <w:rFonts w:cs="Times New Roman"/>
        </w:rPr>
        <w:t>Following this, the `</w:t>
      </w:r>
      <w:proofErr w:type="spellStart"/>
      <w:r w:rsidR="006324F6" w:rsidRPr="006324F6">
        <w:rPr>
          <w:rFonts w:cs="Times New Roman"/>
        </w:rPr>
        <w:t>goertzel</w:t>
      </w:r>
      <w:proofErr w:type="spellEnd"/>
      <w:r w:rsidR="006324F6" w:rsidRPr="006324F6">
        <w:rPr>
          <w:rFonts w:cs="Times New Roman"/>
        </w:rPr>
        <w:t>` entity is defined. This entity includes a `</w:t>
      </w:r>
      <w:proofErr w:type="spellStart"/>
      <w:r w:rsidR="006324F6" w:rsidRPr="006324F6">
        <w:rPr>
          <w:rFonts w:cs="Times New Roman"/>
        </w:rPr>
        <w:t>clk</w:t>
      </w:r>
      <w:proofErr w:type="spellEnd"/>
      <w:r w:rsidR="006324F6" w:rsidRPr="006324F6">
        <w:rPr>
          <w:rFonts w:cs="Times New Roman"/>
        </w:rPr>
        <w:t>` port, which handles operations on both the rising and falling edges. Additionally, there is a `</w:t>
      </w:r>
      <w:proofErr w:type="spellStart"/>
      <w:r w:rsidR="006324F6" w:rsidRPr="006324F6">
        <w:rPr>
          <w:rFonts w:cs="Times New Roman"/>
        </w:rPr>
        <w:t>rst</w:t>
      </w:r>
      <w:proofErr w:type="spellEnd"/>
      <w:r w:rsidR="006324F6" w:rsidRPr="006324F6">
        <w:rPr>
          <w:rFonts w:cs="Times New Roman"/>
        </w:rPr>
        <w:t>` port that resets all signals to the value 0 on a rising edge. The entity also features a `x` port, which is a 12-bit unsigned input port used for receiving input signals, and a `y` port, which is a 20-bit signed output port intended for the output signal.</w:t>
      </w:r>
      <w:r w:rsidR="00E735CF">
        <w:rPr>
          <w:rFonts w:cs="Times New Roman"/>
        </w:rPr>
        <w:t xml:space="preserve"> This is shown in VHDL code in figure 3.</w:t>
      </w:r>
    </w:p>
    <w:p w14:paraId="4CE0BC2F" w14:textId="77777777" w:rsidR="00E735CF" w:rsidRDefault="00E735CF" w:rsidP="00E735CF">
      <w:pPr>
        <w:keepNext/>
        <w:jc w:val="center"/>
      </w:pPr>
      <w:r w:rsidRPr="00E735CF">
        <w:rPr>
          <w:rFonts w:cs="Times New Roman"/>
          <w:noProof/>
        </w:rPr>
        <w:drawing>
          <wp:inline distT="0" distB="0" distL="0" distR="0" wp14:anchorId="3964FE76" wp14:editId="2FAC3D02">
            <wp:extent cx="5913120" cy="1492250"/>
            <wp:effectExtent l="0" t="0" r="0" b="0"/>
            <wp:docPr id="660854430" name="Picture 1" descr="A white text box with orang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4430" name="Picture 1" descr="A white text box with orange and yellow text&#10;&#10;Description automatically generated"/>
                    <pic:cNvPicPr/>
                  </pic:nvPicPr>
                  <pic:blipFill>
                    <a:blip r:embed="rId21"/>
                    <a:stretch>
                      <a:fillRect/>
                    </a:stretch>
                  </pic:blipFill>
                  <pic:spPr>
                    <a:xfrm>
                      <a:off x="0" y="0"/>
                      <a:ext cx="5913120" cy="1492250"/>
                    </a:xfrm>
                    <a:prstGeom prst="rect">
                      <a:avLst/>
                    </a:prstGeom>
                  </pic:spPr>
                </pic:pic>
              </a:graphicData>
            </a:graphic>
          </wp:inline>
        </w:drawing>
      </w:r>
    </w:p>
    <w:p w14:paraId="18322D91" w14:textId="458203CA" w:rsidR="00E735CF" w:rsidRDefault="00E735CF" w:rsidP="00E735CF">
      <w:pPr>
        <w:pStyle w:val="Caption"/>
        <w:jc w:val="center"/>
      </w:pPr>
      <w:r>
        <w:t xml:space="preserve">Figure </w:t>
      </w:r>
      <w:r>
        <w:fldChar w:fldCharType="begin"/>
      </w:r>
      <w:r>
        <w:instrText xml:space="preserve"> SEQ Figure \* ARABIC </w:instrText>
      </w:r>
      <w:r>
        <w:fldChar w:fldCharType="separate"/>
      </w:r>
      <w:r w:rsidR="00352381">
        <w:rPr>
          <w:noProof/>
        </w:rPr>
        <w:t>3</w:t>
      </w:r>
      <w:r>
        <w:fldChar w:fldCharType="end"/>
      </w:r>
      <w:r>
        <w:t xml:space="preserve"> </w:t>
      </w:r>
      <w:proofErr w:type="spellStart"/>
      <w:r>
        <w:t>Implemetation</w:t>
      </w:r>
      <w:proofErr w:type="spellEnd"/>
      <w:r>
        <w:t xml:space="preserve"> of </w:t>
      </w:r>
      <w:proofErr w:type="spellStart"/>
      <w:r>
        <w:t>Goerzel</w:t>
      </w:r>
      <w:proofErr w:type="spellEnd"/>
      <w:r>
        <w:t xml:space="preserve"> Entity</w:t>
      </w:r>
    </w:p>
    <w:p w14:paraId="1BA4B66A" w14:textId="1416B994" w:rsidR="00E735CF" w:rsidRDefault="00404EA2" w:rsidP="00C860BC">
      <w:pPr>
        <w:jc w:val="both"/>
      </w:pPr>
      <w:r w:rsidRPr="00404EA2">
        <w:lastRenderedPageBreak/>
        <w:t xml:space="preserve">In </w:t>
      </w:r>
      <w:r>
        <w:t>figure 4,</w:t>
      </w:r>
      <w:r w:rsidRPr="00404EA2">
        <w:t xml:space="preserve"> the architecture of the behavior of the filter is illustrated. Initially, the internal constant signals, whose values have been determined based on the mathematical foundation from the previous section, are introduced. These constants, denoted as </w:t>
      </w:r>
      <w:proofErr w:type="spellStart"/>
      <w:r w:rsidRPr="00404EA2">
        <w:t>a_D</w:t>
      </w:r>
      <w:proofErr w:type="spellEnd"/>
      <w:r w:rsidRPr="00404EA2">
        <w:t xml:space="preserve">, </w:t>
      </w:r>
      <w:proofErr w:type="spellStart"/>
      <w:r w:rsidRPr="00404EA2">
        <w:t>b_D</w:t>
      </w:r>
      <w:proofErr w:type="spellEnd"/>
      <w:r w:rsidRPr="00404EA2">
        <w:t xml:space="preserve">, </w:t>
      </w:r>
      <w:proofErr w:type="spellStart"/>
      <w:r w:rsidRPr="00404EA2">
        <w:t>c_D</w:t>
      </w:r>
      <w:proofErr w:type="spellEnd"/>
      <w:r w:rsidRPr="00404EA2">
        <w:t xml:space="preserve">, </w:t>
      </w:r>
      <w:proofErr w:type="spellStart"/>
      <w:r w:rsidRPr="00404EA2">
        <w:t>d_D</w:t>
      </w:r>
      <w:proofErr w:type="spellEnd"/>
      <w:r w:rsidRPr="00404EA2">
        <w:t xml:space="preserve">, and </w:t>
      </w:r>
      <w:proofErr w:type="spellStart"/>
      <w:r w:rsidRPr="00404EA2">
        <w:t>twocosalpha</w:t>
      </w:r>
      <w:proofErr w:type="spellEnd"/>
      <w:r w:rsidRPr="00404EA2">
        <w:t>, are 20-bit internal constant signed signals with predefined values.</w:t>
      </w:r>
      <w:r>
        <w:t xml:space="preserve"> After that</w:t>
      </w:r>
      <w:r w:rsidRPr="00404EA2">
        <w:t xml:space="preserve">, internal signals for intermediate values, labeled w0_D, w1_D, and w2_D, are defined. These signals are also 20-bit signed signals, initialized to zero. Additionally, the signals </w:t>
      </w:r>
      <w:proofErr w:type="spellStart"/>
      <w:r w:rsidRPr="00404EA2">
        <w:t>y_real_D</w:t>
      </w:r>
      <w:proofErr w:type="spellEnd"/>
      <w:r w:rsidRPr="00404EA2">
        <w:t xml:space="preserve"> and </w:t>
      </w:r>
      <w:proofErr w:type="spellStart"/>
      <w:r w:rsidRPr="00404EA2">
        <w:t>y_imag_D</w:t>
      </w:r>
      <w:proofErr w:type="spellEnd"/>
      <w:r w:rsidRPr="00404EA2">
        <w:t xml:space="preserve"> are designated as 20-bit signed signals to represent the real and imaginary components of the output value, respectively.</w:t>
      </w:r>
      <w:r>
        <w:t xml:space="preserve"> </w:t>
      </w:r>
      <w:proofErr w:type="spellStart"/>
      <w:r w:rsidRPr="00404EA2">
        <w:t>counter_D</w:t>
      </w:r>
      <w:proofErr w:type="spellEnd"/>
      <w:r w:rsidRPr="00404EA2">
        <w:t xml:space="preserve"> is defined for the iterative part of the algorithm. Like the other signals, </w:t>
      </w:r>
      <w:proofErr w:type="spellStart"/>
      <w:r w:rsidRPr="00404EA2">
        <w:t>counter_D</w:t>
      </w:r>
      <w:proofErr w:type="spellEnd"/>
      <w:r w:rsidRPr="00404EA2">
        <w:t xml:space="preserve"> is a 20-bit signed signal.</w:t>
      </w:r>
    </w:p>
    <w:p w14:paraId="64F114B9" w14:textId="77777777" w:rsidR="00843FA3" w:rsidRDefault="005A623F" w:rsidP="00843FA3">
      <w:pPr>
        <w:keepNext/>
        <w:jc w:val="center"/>
      </w:pPr>
      <w:r w:rsidRPr="005A623F">
        <w:rPr>
          <w:noProof/>
        </w:rPr>
        <w:drawing>
          <wp:inline distT="0" distB="0" distL="0" distR="0" wp14:anchorId="68FCF436" wp14:editId="1455CF0C">
            <wp:extent cx="6089073" cy="2232660"/>
            <wp:effectExtent l="0" t="0" r="6985" b="0"/>
            <wp:docPr id="3875293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9333" name="Picture 1" descr="A computer screen shot of a computer code&#10;&#10;Description automatically generated"/>
                    <pic:cNvPicPr/>
                  </pic:nvPicPr>
                  <pic:blipFill>
                    <a:blip r:embed="rId22"/>
                    <a:stretch>
                      <a:fillRect/>
                    </a:stretch>
                  </pic:blipFill>
                  <pic:spPr>
                    <a:xfrm>
                      <a:off x="0" y="0"/>
                      <a:ext cx="6094312" cy="2234581"/>
                    </a:xfrm>
                    <a:prstGeom prst="rect">
                      <a:avLst/>
                    </a:prstGeom>
                  </pic:spPr>
                </pic:pic>
              </a:graphicData>
            </a:graphic>
          </wp:inline>
        </w:drawing>
      </w:r>
    </w:p>
    <w:p w14:paraId="05AA203D" w14:textId="6CC21B98" w:rsidR="005A623F" w:rsidRPr="00DA0C9A" w:rsidRDefault="00843FA3" w:rsidP="00843FA3">
      <w:pPr>
        <w:pStyle w:val="Caption"/>
        <w:jc w:val="center"/>
      </w:pPr>
      <w:r>
        <w:t xml:space="preserve">Figure </w:t>
      </w:r>
      <w:r>
        <w:fldChar w:fldCharType="begin"/>
      </w:r>
      <w:r>
        <w:instrText xml:space="preserve"> SEQ Figure \* ARABIC </w:instrText>
      </w:r>
      <w:r>
        <w:fldChar w:fldCharType="separate"/>
      </w:r>
      <w:r w:rsidR="00352381">
        <w:rPr>
          <w:noProof/>
        </w:rPr>
        <w:t>4</w:t>
      </w:r>
      <w:r>
        <w:fldChar w:fldCharType="end"/>
      </w:r>
      <w:r>
        <w:t xml:space="preserve"> Architecture Behavior of Goertzel Filter</w:t>
      </w:r>
    </w:p>
    <w:p w14:paraId="0F53B2F2" w14:textId="65C1B617" w:rsidR="00BD491C" w:rsidRPr="00BD491C" w:rsidRDefault="002C67BC" w:rsidP="00C80E1F">
      <w:pPr>
        <w:jc w:val="both"/>
        <w:rPr>
          <w:rFonts w:eastAsiaTheme="minorEastAsia" w:cs="Times New Roman"/>
        </w:rPr>
      </w:pPr>
      <w:r w:rsidRPr="002C67BC">
        <w:rPr>
          <w:rFonts w:cs="Times New Roman"/>
        </w:rPr>
        <w:t xml:space="preserve">In </w:t>
      </w:r>
      <w:r>
        <w:rPr>
          <w:rFonts w:cs="Times New Roman"/>
        </w:rPr>
        <w:t>figure 5</w:t>
      </w:r>
      <w:r w:rsidRPr="002C67BC">
        <w:rPr>
          <w:rFonts w:cs="Times New Roman"/>
        </w:rPr>
        <w:t xml:space="preserve">, the iterative process of the behavior is displayed. At the beginning, the output value is calculated from the </w:t>
      </w:r>
      <w:proofErr w:type="spellStart"/>
      <w:r w:rsidRPr="002C67BC">
        <w:rPr>
          <w:rFonts w:cs="Times New Roman"/>
        </w:rPr>
        <w:t>y_real</w:t>
      </w:r>
      <w:proofErr w:type="spellEnd"/>
      <w:r w:rsidRPr="002C67BC">
        <w:rPr>
          <w:rFonts w:cs="Times New Roman"/>
        </w:rPr>
        <w:t xml:space="preserve"> and </w:t>
      </w:r>
      <w:proofErr w:type="spellStart"/>
      <w:r w:rsidRPr="002C67BC">
        <w:rPr>
          <w:rFonts w:cs="Times New Roman"/>
        </w:rPr>
        <w:t>y_imag</w:t>
      </w:r>
      <w:proofErr w:type="spellEnd"/>
      <w:r w:rsidRPr="002C67BC">
        <w:rPr>
          <w:rFonts w:cs="Times New Roman"/>
        </w:rPr>
        <w:t xml:space="preserve"> signals.</w:t>
      </w:r>
      <w:r>
        <w:rPr>
          <w:rFonts w:cs="Times New Roman"/>
        </w:rPr>
        <w:t xml:space="preserve"> </w:t>
      </w:r>
      <w:r w:rsidRPr="002C67BC">
        <w:rPr>
          <w:rFonts w:cs="Times New Roman"/>
        </w:rPr>
        <w:t xml:space="preserve">Following this, a process based on the </w:t>
      </w:r>
      <w:proofErr w:type="spellStart"/>
      <w:r w:rsidRPr="002C67BC">
        <w:rPr>
          <w:rFonts w:cs="Times New Roman"/>
        </w:rPr>
        <w:t>clk</w:t>
      </w:r>
      <w:proofErr w:type="spellEnd"/>
      <w:r w:rsidRPr="002C67BC">
        <w:rPr>
          <w:rFonts w:cs="Times New Roman"/>
        </w:rPr>
        <w:t xml:space="preserve"> and </w:t>
      </w:r>
      <w:proofErr w:type="spellStart"/>
      <w:r w:rsidRPr="002C67BC">
        <w:rPr>
          <w:rFonts w:cs="Times New Roman"/>
        </w:rPr>
        <w:t>rst</w:t>
      </w:r>
      <w:proofErr w:type="spellEnd"/>
      <w:r w:rsidRPr="002C67BC">
        <w:rPr>
          <w:rFonts w:cs="Times New Roman"/>
        </w:rPr>
        <w:t xml:space="preserve"> ports is defined. Initially, the </w:t>
      </w:r>
      <w:proofErr w:type="spellStart"/>
      <w:r w:rsidRPr="002C67BC">
        <w:rPr>
          <w:rFonts w:cs="Times New Roman"/>
        </w:rPr>
        <w:t>rst</w:t>
      </w:r>
      <w:proofErr w:type="spellEnd"/>
      <w:r w:rsidRPr="002C67BC">
        <w:rPr>
          <w:rFonts w:cs="Times New Roman"/>
        </w:rPr>
        <w:t xml:space="preserve"> port is checked. If the reset port is active, all internal and output values are set to zero.</w:t>
      </w:r>
      <w:r>
        <w:rPr>
          <w:rFonts w:cs="Times New Roman"/>
        </w:rPr>
        <w:t xml:space="preserve"> </w:t>
      </w:r>
      <w:r w:rsidRPr="002C67BC">
        <w:rPr>
          <w:rFonts w:cs="Times New Roman"/>
        </w:rPr>
        <w:t xml:space="preserve">Next, the </w:t>
      </w:r>
      <w:proofErr w:type="spellStart"/>
      <w:r w:rsidRPr="002C67BC">
        <w:rPr>
          <w:rFonts w:cs="Times New Roman"/>
        </w:rPr>
        <w:t>clk</w:t>
      </w:r>
      <w:proofErr w:type="spellEnd"/>
      <w:r w:rsidRPr="002C67BC">
        <w:rPr>
          <w:rFonts w:cs="Times New Roman"/>
        </w:rPr>
        <w:t xml:space="preserve"> port is checked. On the rising edge of the </w:t>
      </w:r>
      <w:proofErr w:type="spellStart"/>
      <w:r w:rsidRPr="002C67BC">
        <w:rPr>
          <w:rFonts w:cs="Times New Roman"/>
        </w:rPr>
        <w:t>clk</w:t>
      </w:r>
      <w:proofErr w:type="spellEnd"/>
      <w:r w:rsidRPr="002C67BC">
        <w:rPr>
          <w:rFonts w:cs="Times New Roman"/>
        </w:rPr>
        <w:t>, the counter is examined to determine if it has reached the end of the N window. During this process, the w0_D signal is calculated using</w:t>
      </w:r>
      <w:r w:rsidR="00A739C5">
        <w:rPr>
          <w:rFonts w:cs="Times New Roman"/>
        </w:rPr>
        <w:t xml:space="preserve"> </w:t>
      </w:r>
      <m:oMath>
        <m:r>
          <w:rPr>
            <w:rFonts w:ascii="Cambria Math" w:hAnsi="Cambria Math" w:cs="Times New Roman"/>
          </w:rPr>
          <m:t>ω0=x in+2</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aω1</m:t>
                </m:r>
              </m:e>
            </m:d>
          </m:e>
        </m:func>
        <m:r>
          <w:rPr>
            <w:rFonts w:ascii="Cambria Math" w:hAnsi="Cambria Math" w:cs="Times New Roman"/>
          </w:rPr>
          <m:t>-ω2)</m:t>
        </m:r>
      </m:oMath>
      <w:r w:rsidR="00A739C5">
        <w:rPr>
          <w:rFonts w:eastAsiaTheme="minorEastAsia" w:cs="Times New Roman"/>
        </w:rPr>
        <w:t>.</w:t>
      </w:r>
      <w:r w:rsidR="00C233E6">
        <w:rPr>
          <w:rFonts w:eastAsiaTheme="minorEastAsia" w:cs="Times New Roman"/>
        </w:rPr>
        <w:t xml:space="preserve"> In this form</w:t>
      </w:r>
      <w:r w:rsidR="00C233E6" w:rsidRPr="00277703">
        <w:rPr>
          <w:rFonts w:eastAsiaTheme="minorEastAsia" w:cs="Times New Roman"/>
        </w:rPr>
        <w:t>ula, ω0​ is</w:t>
      </w:r>
      <w:r w:rsidR="00C233E6" w:rsidRPr="00C233E6">
        <w:rPr>
          <w:rFonts w:eastAsiaTheme="minorEastAsia" w:cs="Times New Roman"/>
        </w:rPr>
        <w:t xml:space="preserve"> the current value of the intermediate variable in the iterative process.</w:t>
      </w:r>
      <w:r w:rsidR="00C233E6">
        <w:rPr>
          <w:rFonts w:eastAsiaTheme="minorEastAsia" w:cs="Times New Roman"/>
        </w:rPr>
        <w:t xml:space="preserve"> </w:t>
      </w:r>
      <w:r w:rsidR="0027472C" w:rsidRPr="0027472C">
        <w:rPr>
          <w:rFonts w:eastAsiaTheme="minorEastAsia" w:cs="Times New Roman"/>
        </w:rPr>
        <w:t>x in</w:t>
      </w:r>
      <w:r w:rsidR="0027472C">
        <w:rPr>
          <w:rFonts w:eastAsiaTheme="minorEastAsia" w:cs="Times New Roman"/>
          <w:b/>
          <w:bCs/>
        </w:rPr>
        <w:t xml:space="preserve"> </w:t>
      </w:r>
      <w:r w:rsidR="00C233E6" w:rsidRPr="00C233E6">
        <w:rPr>
          <w:rFonts w:eastAsiaTheme="minorEastAsia" w:cs="Times New Roman"/>
        </w:rPr>
        <w:t>represents the current input signal value.</w:t>
      </w:r>
      <w:r w:rsidR="00C233E6">
        <w:rPr>
          <w:rFonts w:eastAsiaTheme="minorEastAsia" w:cs="Times New Roman"/>
        </w:rPr>
        <w:t xml:space="preserve"> Cos(a) </w:t>
      </w:r>
      <w:r w:rsidR="00C233E6" w:rsidRPr="00C233E6">
        <w:rPr>
          <w:rFonts w:eastAsiaTheme="minorEastAsia" w:cs="Times New Roman"/>
        </w:rPr>
        <w:t xml:space="preserve">is the cosine of the angle a, which is related to the frequency being detected by the Goertzel algorithm. </w:t>
      </w:r>
      <m:oMath>
        <m:r>
          <w:rPr>
            <w:rFonts w:ascii="Cambria Math" w:hAnsi="Cambria Math" w:cs="Times New Roman"/>
          </w:rPr>
          <m:t xml:space="preserve">ω1 </m:t>
        </m:r>
      </m:oMath>
      <w:r w:rsidR="00C233E6" w:rsidRPr="00C233E6">
        <w:rPr>
          <w:rFonts w:eastAsiaTheme="minorEastAsia" w:cs="Times New Roman"/>
        </w:rPr>
        <w:t>is the previous value of the intermediate variable.</w:t>
      </w:r>
      <w:r w:rsidR="00C233E6">
        <w:rPr>
          <w:rFonts w:eastAsiaTheme="minorEastAsia" w:cs="Times New Roman"/>
        </w:rPr>
        <w:t xml:space="preserve"> And </w:t>
      </w:r>
      <m:oMath>
        <m:r>
          <w:rPr>
            <w:rFonts w:ascii="Cambria Math" w:hAnsi="Cambria Math" w:cs="Times New Roman"/>
          </w:rPr>
          <m:t xml:space="preserve">ω2 </m:t>
        </m:r>
      </m:oMath>
      <w:r w:rsidR="00C233E6" w:rsidRPr="00C233E6">
        <w:rPr>
          <w:rFonts w:eastAsiaTheme="minorEastAsia" w:cs="Times New Roman"/>
        </w:rPr>
        <w:t>is the value of the intermediate variable from two steps back.</w:t>
      </w:r>
      <w:r w:rsidR="0027472C">
        <w:rPr>
          <w:rFonts w:eastAsiaTheme="minorEastAsia" w:cs="Times New Roman"/>
        </w:rPr>
        <w:t xml:space="preserve"> </w:t>
      </w:r>
      <w:r w:rsidR="0027472C" w:rsidRPr="0027472C">
        <w:rPr>
          <w:rFonts w:eastAsiaTheme="minorEastAsia" w:cs="Times New Roman"/>
        </w:rPr>
        <w:t xml:space="preserve">At the start, </w:t>
      </w:r>
      <m:oMath>
        <m:r>
          <w:rPr>
            <w:rFonts w:ascii="Cambria Math" w:hAnsi="Cambria Math" w:cs="Times New Roman"/>
          </w:rPr>
          <m:t>ω1</m:t>
        </m:r>
      </m:oMath>
      <w:r w:rsidR="0027472C" w:rsidRPr="0027472C">
        <w:rPr>
          <w:rFonts w:eastAsiaTheme="minorEastAsia" w:cs="Times New Roman"/>
        </w:rPr>
        <w:t xml:space="preserve"> </w:t>
      </w:r>
      <w:r w:rsidR="0027472C">
        <w:rPr>
          <w:rFonts w:eastAsiaTheme="minorEastAsia" w:cs="Times New Roman"/>
        </w:rPr>
        <w:t xml:space="preserve">and </w:t>
      </w:r>
      <m:oMath>
        <m:r>
          <w:rPr>
            <w:rFonts w:ascii="Cambria Math" w:hAnsi="Cambria Math" w:cs="Times New Roman"/>
          </w:rPr>
          <m:t xml:space="preserve">ω2 </m:t>
        </m:r>
      </m:oMath>
      <w:r w:rsidR="0027472C" w:rsidRPr="0027472C">
        <w:rPr>
          <w:rFonts w:eastAsiaTheme="minorEastAsia" w:cs="Times New Roman"/>
        </w:rPr>
        <w:t>are typically initialized to zero.</w:t>
      </w:r>
      <w:r w:rsidR="0027472C">
        <w:rPr>
          <w:rFonts w:eastAsiaTheme="minorEastAsia" w:cs="Times New Roman"/>
        </w:rPr>
        <w:t xml:space="preserve"> </w:t>
      </w:r>
      <w:r w:rsidR="0027472C" w:rsidRPr="0027472C">
        <w:rPr>
          <w:rFonts w:eastAsiaTheme="minorEastAsia" w:cs="Times New Roman"/>
        </w:rPr>
        <w:t>For each new input sample x</w:t>
      </w:r>
      <w:r w:rsidR="0027472C">
        <w:rPr>
          <w:rFonts w:eastAsiaTheme="minorEastAsia" w:cs="Times New Roman"/>
        </w:rPr>
        <w:t xml:space="preserve"> </w:t>
      </w:r>
      <w:r w:rsidR="0027472C" w:rsidRPr="0027472C">
        <w:rPr>
          <w:rFonts w:eastAsiaTheme="minorEastAsia" w:cs="Times New Roman"/>
        </w:rPr>
        <w:t>in</w:t>
      </w:r>
      <w:r w:rsidR="0027472C">
        <w:rPr>
          <w:rFonts w:eastAsiaTheme="minorEastAsia" w:cs="Times New Roman"/>
        </w:rPr>
        <w:t xml:space="preserve">, </w:t>
      </w:r>
      <m:oMath>
        <m:r>
          <w:rPr>
            <w:rFonts w:ascii="Cambria Math" w:hAnsi="Cambria Math" w:cs="Times New Roman"/>
          </w:rPr>
          <m:t>ω0</m:t>
        </m:r>
      </m:oMath>
      <w:r w:rsidR="0027472C" w:rsidRPr="0027472C">
        <w:rPr>
          <w:rFonts w:eastAsiaTheme="minorEastAsia" w:cs="Times New Roman"/>
        </w:rPr>
        <w:t xml:space="preserve"> ​ is calculated using the current input </w:t>
      </w:r>
      <w:r w:rsidR="0027472C">
        <w:rPr>
          <w:rFonts w:eastAsiaTheme="minorEastAsia" w:cs="Times New Roman"/>
        </w:rPr>
        <w:t>x in</w:t>
      </w:r>
      <w:r w:rsidR="0027472C" w:rsidRPr="0027472C">
        <w:rPr>
          <w:rFonts w:eastAsiaTheme="minorEastAsia" w:cs="Times New Roman"/>
        </w:rPr>
        <w:t xml:space="preserve">​, the previous value </w:t>
      </w:r>
      <m:oMath>
        <m:r>
          <w:rPr>
            <w:rFonts w:ascii="Cambria Math" w:hAnsi="Cambria Math" w:cs="Times New Roman"/>
          </w:rPr>
          <m:t>ω1</m:t>
        </m:r>
      </m:oMath>
      <w:r w:rsidR="0027472C" w:rsidRPr="0027472C">
        <w:rPr>
          <w:rFonts w:eastAsiaTheme="minorEastAsia" w:cs="Times New Roman"/>
        </w:rPr>
        <w:t xml:space="preserve"> and the value from two steps back </w:t>
      </w:r>
      <m:oMath>
        <m:r>
          <w:rPr>
            <w:rFonts w:ascii="Cambria Math" w:hAnsi="Cambria Math" w:cs="Times New Roman"/>
          </w:rPr>
          <m:t xml:space="preserve">ω2 </m:t>
        </m:r>
      </m:oMath>
      <w:r w:rsidR="0027472C" w:rsidRPr="0027472C">
        <w:rPr>
          <w:rFonts w:eastAsiaTheme="minorEastAsia" w:cs="Times New Roman"/>
        </w:rPr>
        <w:t>​.</w:t>
      </w:r>
      <w:r w:rsidR="00C80E1F">
        <w:rPr>
          <w:rFonts w:eastAsiaTheme="minorEastAsia" w:cs="Times New Roman"/>
        </w:rPr>
        <w:t xml:space="preserve"> 2 cos(a) </w:t>
      </w:r>
      <w:r w:rsidR="0027472C" w:rsidRPr="0027472C">
        <w:rPr>
          <w:rFonts w:eastAsiaTheme="minorEastAsia" w:cs="Times New Roman"/>
        </w:rPr>
        <w:t>is a precomputed constant that depends on the frequency of interest.</w:t>
      </w:r>
      <w:r w:rsidR="00C80E1F">
        <w:rPr>
          <w:rFonts w:eastAsiaTheme="minorEastAsia" w:cs="Times New Roman"/>
        </w:rPr>
        <w:t xml:space="preserve"> </w:t>
      </w:r>
      <w:r w:rsidRPr="002C67BC">
        <w:rPr>
          <w:rFonts w:cs="Times New Roman"/>
        </w:rPr>
        <w:t>In each iteration, the value of w1_D is updated to the value of w0_D, and the value of w2_D is updated to the value of w1_D.</w:t>
      </w:r>
      <w:r>
        <w:rPr>
          <w:rFonts w:cs="Times New Roman"/>
        </w:rPr>
        <w:t xml:space="preserve"> </w:t>
      </w:r>
      <w:r w:rsidRPr="002C67BC">
        <w:rPr>
          <w:rFonts w:cs="Times New Roman"/>
        </w:rPr>
        <w:t xml:space="preserve">At the end of the iteration window, the real and imaginary components of the output are calculated based on </w:t>
      </w:r>
      <m:oMath>
        <m:r>
          <w:rPr>
            <w:rFonts w:ascii="Cambria Math" w:hAnsi="Cambria Math" w:cs="Times New Roman"/>
          </w:rPr>
          <m:t>Xk​=aω1​+cω2​+j(bω1​+dω2​)</m:t>
        </m:r>
      </m:oMath>
      <w:r w:rsidR="00BD491C">
        <w:rPr>
          <w:rFonts w:eastAsiaTheme="minorEastAsia" w:cs="Times New Roman"/>
        </w:rPr>
        <w:t xml:space="preserve">. </w:t>
      </w:r>
      <w:r w:rsidR="00BD491C" w:rsidRPr="00BD491C">
        <w:t>In this formula</w:t>
      </w:r>
      <w:r w:rsidR="00BD491C">
        <w:t xml:space="preserve"> </w:t>
      </w:r>
      <m:oMath>
        <m:r>
          <w:rPr>
            <w:rFonts w:ascii="Cambria Math" w:hAnsi="Cambria Math" w:cs="Times New Roman"/>
          </w:rPr>
          <m:t>Xk​</m:t>
        </m:r>
      </m:oMath>
      <w:r w:rsidR="00BD491C" w:rsidRPr="00BD491C">
        <w:rPr>
          <w:rFonts w:eastAsiaTheme="minorEastAsia" w:cs="Times New Roman"/>
        </w:rPr>
        <w:t>​ is the resulting complex number</w:t>
      </w:r>
      <w:r w:rsidR="00160459">
        <w:rPr>
          <w:rFonts w:eastAsiaTheme="minorEastAsia" w:cs="Times New Roman"/>
        </w:rPr>
        <w:t xml:space="preserve">. a, b, c, and </w:t>
      </w:r>
      <w:proofErr w:type="spellStart"/>
      <w:r w:rsidR="00160459">
        <w:rPr>
          <w:rFonts w:eastAsiaTheme="minorEastAsia" w:cs="Times New Roman"/>
        </w:rPr>
        <w:t xml:space="preserve">d </w:t>
      </w:r>
      <w:r w:rsidR="00BD491C" w:rsidRPr="00BD491C">
        <w:rPr>
          <w:rFonts w:eastAsiaTheme="minorEastAsia" w:cs="Times New Roman"/>
        </w:rPr>
        <w:t>are</w:t>
      </w:r>
      <w:proofErr w:type="spellEnd"/>
      <w:r w:rsidR="00BD491C" w:rsidRPr="00BD491C">
        <w:rPr>
          <w:rFonts w:eastAsiaTheme="minorEastAsia" w:cs="Times New Roman"/>
        </w:rPr>
        <w:t xml:space="preserve"> constants.</w:t>
      </w:r>
      <w:r w:rsidR="00F61E21">
        <w:t xml:space="preserve"> </w:t>
      </w:r>
      <m:oMath>
        <m:r>
          <w:rPr>
            <w:rFonts w:ascii="Cambria Math" w:hAnsi="Cambria Math" w:cs="Times New Roman"/>
          </w:rPr>
          <m:t>ω1</m:t>
        </m:r>
      </m:oMath>
      <w:r w:rsidR="00F61E21">
        <w:t xml:space="preserve"> and </w:t>
      </w:r>
      <m:oMath>
        <m:r>
          <w:rPr>
            <w:rFonts w:ascii="Cambria Math" w:hAnsi="Cambria Math" w:cs="Times New Roman"/>
          </w:rPr>
          <m:t>ω2</m:t>
        </m:r>
      </m:oMath>
      <w:r w:rsidR="00F61E21">
        <w:t xml:space="preserve"> </w:t>
      </w:r>
      <w:r w:rsidR="00BD491C" w:rsidRPr="00BD491C">
        <w:rPr>
          <w:rFonts w:eastAsiaTheme="minorEastAsia" w:cs="Times New Roman"/>
        </w:rPr>
        <w:t>are intermediate values</w:t>
      </w:r>
      <w:r w:rsidR="00F61E21">
        <w:rPr>
          <w:rFonts w:eastAsiaTheme="minorEastAsia" w:cs="Times New Roman"/>
        </w:rPr>
        <w:t xml:space="preserve"> and j </w:t>
      </w:r>
      <w:r w:rsidR="00BD491C" w:rsidRPr="00BD491C">
        <w:rPr>
          <w:rFonts w:eastAsiaTheme="minorEastAsia" w:cs="Times New Roman"/>
        </w:rPr>
        <w:t>represents the imaginary unit.</w:t>
      </w:r>
      <w:r w:rsidR="000D22A6">
        <w:t xml:space="preserve"> </w:t>
      </w:r>
      <w:r w:rsidR="00BD491C" w:rsidRPr="00BD491C">
        <w:rPr>
          <w:rFonts w:eastAsiaTheme="minorEastAsia" w:cs="Times New Roman"/>
        </w:rPr>
        <w:t xml:space="preserve">This formula combines both the real and imaginary components to compute </w:t>
      </w:r>
      <w:proofErr w:type="spellStart"/>
      <w:r w:rsidR="00BD491C" w:rsidRPr="00BD491C">
        <w:rPr>
          <w:rFonts w:eastAsiaTheme="minorEastAsia" w:cs="Times New Roman"/>
        </w:rPr>
        <w:t>X</w:t>
      </w:r>
      <w:r w:rsidR="000D22A6">
        <w:rPr>
          <w:rFonts w:eastAsiaTheme="minorEastAsia" w:cs="Times New Roman"/>
        </w:rPr>
        <w:t>k</w:t>
      </w:r>
      <w:proofErr w:type="spellEnd"/>
      <w:r w:rsidR="000D22A6">
        <w:rPr>
          <w:rFonts w:eastAsiaTheme="minorEastAsia" w:cs="Times New Roman"/>
        </w:rPr>
        <w:t>.</w:t>
      </w:r>
    </w:p>
    <w:p w14:paraId="6DD93B17" w14:textId="1904982D" w:rsidR="00596A4C" w:rsidRDefault="00596A4C" w:rsidP="00596A4C">
      <w:pPr>
        <w:jc w:val="both"/>
        <w:rPr>
          <w:rFonts w:eastAsiaTheme="minorEastAsia" w:cs="Times New Roman"/>
        </w:rPr>
      </w:pPr>
    </w:p>
    <w:p w14:paraId="18FC2207" w14:textId="03FF2273" w:rsidR="00480F6F" w:rsidRDefault="00480F6F" w:rsidP="000D22A6">
      <w:pPr>
        <w:jc w:val="center"/>
      </w:pPr>
      <w:r w:rsidRPr="00480F6F">
        <w:rPr>
          <w:rFonts w:cs="Times New Roman"/>
          <w:noProof/>
        </w:rPr>
        <w:lastRenderedPageBreak/>
        <w:drawing>
          <wp:inline distT="0" distB="0" distL="0" distR="0" wp14:anchorId="13D4CE34" wp14:editId="084BDFC0">
            <wp:extent cx="6432097" cy="3375660"/>
            <wp:effectExtent l="0" t="0" r="6985" b="0"/>
            <wp:docPr id="990047461"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47461" name="Picture 1" descr="A computer code with many text&#10;&#10;Description automatically generated with medium confidence"/>
                    <pic:cNvPicPr/>
                  </pic:nvPicPr>
                  <pic:blipFill>
                    <a:blip r:embed="rId23"/>
                    <a:stretch>
                      <a:fillRect/>
                    </a:stretch>
                  </pic:blipFill>
                  <pic:spPr>
                    <a:xfrm>
                      <a:off x="0" y="0"/>
                      <a:ext cx="6446118" cy="3383019"/>
                    </a:xfrm>
                    <a:prstGeom prst="rect">
                      <a:avLst/>
                    </a:prstGeom>
                  </pic:spPr>
                </pic:pic>
              </a:graphicData>
            </a:graphic>
          </wp:inline>
        </w:drawing>
      </w:r>
    </w:p>
    <w:p w14:paraId="5C166BC1" w14:textId="16367F9D" w:rsidR="007D2BCD" w:rsidRDefault="00480F6F" w:rsidP="00596A4C">
      <w:pPr>
        <w:pStyle w:val="Caption"/>
        <w:jc w:val="center"/>
      </w:pPr>
      <w:r>
        <w:t xml:space="preserve">Figure </w:t>
      </w:r>
      <w:r>
        <w:fldChar w:fldCharType="begin"/>
      </w:r>
      <w:r>
        <w:instrText xml:space="preserve"> SEQ Figure \* ARABIC </w:instrText>
      </w:r>
      <w:r>
        <w:fldChar w:fldCharType="separate"/>
      </w:r>
      <w:r w:rsidR="00352381">
        <w:rPr>
          <w:noProof/>
        </w:rPr>
        <w:t>5</w:t>
      </w:r>
      <w:r>
        <w:fldChar w:fldCharType="end"/>
      </w:r>
      <w:r>
        <w:t xml:space="preserve"> Iterative Process of Goertzel Behavior</w:t>
      </w:r>
    </w:p>
    <w:p w14:paraId="0A7101D0" w14:textId="77777777" w:rsidR="00C80E1F" w:rsidRDefault="00C80E1F" w:rsidP="00C80E1F"/>
    <w:p w14:paraId="5DF94D02" w14:textId="77777777" w:rsidR="00C80E1F" w:rsidRDefault="00C80E1F" w:rsidP="00C80E1F"/>
    <w:p w14:paraId="1F5098B0" w14:textId="77777777" w:rsidR="00C80E1F" w:rsidRDefault="00C80E1F" w:rsidP="00C80E1F"/>
    <w:p w14:paraId="653A8EA9" w14:textId="77777777" w:rsidR="00C80E1F" w:rsidRDefault="00C80E1F" w:rsidP="00C80E1F"/>
    <w:p w14:paraId="200EBF7D" w14:textId="77777777" w:rsidR="00C80E1F" w:rsidRDefault="00C80E1F" w:rsidP="00C80E1F"/>
    <w:p w14:paraId="30274D06" w14:textId="77777777" w:rsidR="00C80E1F" w:rsidRDefault="00C80E1F" w:rsidP="00C80E1F"/>
    <w:p w14:paraId="322AD425" w14:textId="77777777" w:rsidR="00C80E1F" w:rsidRDefault="00C80E1F" w:rsidP="00C80E1F"/>
    <w:p w14:paraId="57314D0C" w14:textId="77777777" w:rsidR="00C80E1F" w:rsidRDefault="00C80E1F" w:rsidP="00C80E1F"/>
    <w:p w14:paraId="7B96562E" w14:textId="77777777" w:rsidR="00C80E1F" w:rsidRDefault="00C80E1F" w:rsidP="00C80E1F"/>
    <w:p w14:paraId="762C8F38" w14:textId="77777777" w:rsidR="00C80E1F" w:rsidRDefault="00C80E1F" w:rsidP="00C80E1F"/>
    <w:p w14:paraId="713107CA" w14:textId="77777777" w:rsidR="00C80E1F" w:rsidRDefault="00C80E1F" w:rsidP="00C80E1F"/>
    <w:p w14:paraId="629169D6" w14:textId="77777777" w:rsidR="00C80E1F" w:rsidRDefault="00C80E1F" w:rsidP="00C80E1F"/>
    <w:p w14:paraId="0625270A" w14:textId="77777777" w:rsidR="00C80E1F" w:rsidRPr="00C80E1F" w:rsidRDefault="00C80E1F" w:rsidP="00C80E1F"/>
    <w:p w14:paraId="080466A9" w14:textId="146C2871" w:rsidR="00E541C3" w:rsidRPr="001335C4" w:rsidRDefault="00E541C3" w:rsidP="00E541C3">
      <w:pPr>
        <w:pStyle w:val="Heading1"/>
        <w:rPr>
          <w:rFonts w:cs="Times New Roman"/>
          <w:caps w:val="0"/>
        </w:rPr>
      </w:pPr>
      <w:bookmarkStart w:id="12" w:name="_Toc171811464"/>
      <w:r w:rsidRPr="001335C4">
        <w:rPr>
          <w:rFonts w:cs="Times New Roman"/>
          <w:caps w:val="0"/>
        </w:rPr>
        <w:lastRenderedPageBreak/>
        <w:t>Verification and Testbench</w:t>
      </w:r>
      <w:bookmarkEnd w:id="12"/>
    </w:p>
    <w:p w14:paraId="177E06AA" w14:textId="6A26498E" w:rsidR="00871DC4" w:rsidRPr="001335C4" w:rsidRDefault="00871DC4" w:rsidP="001855D6">
      <w:pPr>
        <w:spacing w:before="0"/>
        <w:jc w:val="both"/>
        <w:rPr>
          <w:rFonts w:cs="Times New Roman"/>
          <w:szCs w:val="24"/>
        </w:rPr>
      </w:pPr>
      <w:r w:rsidRPr="001335C4">
        <w:rPr>
          <w:rFonts w:cs="Times New Roman"/>
          <w:szCs w:val="24"/>
        </w:rPr>
        <w:t>The verification process involves creating a VHDL testbench that applies various input stimuli to the Goertzel filter and compares the output to expected results.</w:t>
      </w:r>
      <w:r w:rsidR="001855D6" w:rsidRPr="001335C4">
        <w:rPr>
          <w:rFonts w:cs="Times New Roman"/>
          <w:szCs w:val="24"/>
        </w:rPr>
        <w:t xml:space="preserve"> Results from these test cases are analyzed to verify the accuracy and robustness of the Goertzel filter. The filter demonstrated robust performance across various waveforms and frequencies, accurately detecting the target frequency in each test case.</w:t>
      </w:r>
    </w:p>
    <w:p w14:paraId="38E1AF2D" w14:textId="5F08154A" w:rsidR="001855D6" w:rsidRPr="001335C4" w:rsidRDefault="00871DC4" w:rsidP="001855D6">
      <w:pPr>
        <w:pStyle w:val="Heading2"/>
        <w:rPr>
          <w:rFonts w:cs="Times New Roman"/>
        </w:rPr>
      </w:pPr>
      <w:bookmarkStart w:id="13" w:name="_Toc171811465"/>
      <w:r w:rsidRPr="001335C4">
        <w:rPr>
          <w:rFonts w:cs="Times New Roman"/>
        </w:rPr>
        <w:t>Sine Waves</w:t>
      </w:r>
      <w:bookmarkEnd w:id="13"/>
    </w:p>
    <w:p w14:paraId="3B421578" w14:textId="77777777" w:rsidR="001855D6" w:rsidRPr="001335C4" w:rsidRDefault="001855D6" w:rsidP="001855D6">
      <w:pPr>
        <w:spacing w:after="0"/>
        <w:rPr>
          <w:rFonts w:cs="Times New Roman"/>
        </w:rPr>
      </w:pPr>
    </w:p>
    <w:p w14:paraId="56A66A30" w14:textId="6245D5E4" w:rsidR="001855D6" w:rsidRPr="001335C4" w:rsidRDefault="001855D6" w:rsidP="009D5E33">
      <w:pPr>
        <w:spacing w:before="0"/>
        <w:jc w:val="both"/>
        <w:rPr>
          <w:rFonts w:cs="Times New Roman"/>
          <w:szCs w:val="24"/>
        </w:rPr>
      </w:pPr>
      <w:r w:rsidRPr="001335C4">
        <w:rPr>
          <w:rFonts w:cs="Times New Roman"/>
          <w:szCs w:val="24"/>
        </w:rPr>
        <w:t>Test cases for sine waves include frequencies of 150 kHz, 149 kHz, 151 kHz, 5 kHz, and 200 kHz with phase angles of 0°, 30°, 45°, 90°, and 120°.</w:t>
      </w:r>
    </w:p>
    <w:p w14:paraId="526C931B" w14:textId="33BE8CFC" w:rsidR="00D70DD4" w:rsidRPr="001335C4" w:rsidRDefault="00D70DD4" w:rsidP="009D5E33">
      <w:pPr>
        <w:spacing w:before="0"/>
        <w:jc w:val="both"/>
        <w:rPr>
          <w:rFonts w:cs="Times New Roman"/>
          <w:szCs w:val="24"/>
        </w:rPr>
      </w:pPr>
      <w:r w:rsidRPr="001335C4">
        <w:rPr>
          <w:rFonts w:cs="Times New Roman"/>
          <w:szCs w:val="24"/>
        </w:rPr>
        <w:t xml:space="preserve">In </w:t>
      </w:r>
      <w:r w:rsidR="006E4BB2" w:rsidRPr="001335C4">
        <w:rPr>
          <w:rFonts w:cs="Times New Roman"/>
          <w:szCs w:val="24"/>
        </w:rPr>
        <w:t>MATLAB</w:t>
      </w:r>
      <w:r w:rsidRPr="001335C4">
        <w:rPr>
          <w:rFonts w:cs="Times New Roman"/>
          <w:szCs w:val="24"/>
        </w:rPr>
        <w:t xml:space="preserve"> </w:t>
      </w:r>
      <w:r w:rsidR="003C6EB8" w:rsidRPr="001335C4">
        <w:rPr>
          <w:rFonts w:cs="Times New Roman"/>
          <w:szCs w:val="24"/>
        </w:rPr>
        <w:t xml:space="preserve">the steps for </w:t>
      </w:r>
      <w:r w:rsidR="002263BB" w:rsidRPr="001335C4">
        <w:rPr>
          <w:rFonts w:cs="Times New Roman"/>
          <w:szCs w:val="24"/>
        </w:rPr>
        <w:t xml:space="preserve">generating the </w:t>
      </w:r>
      <w:r w:rsidR="003C6EB8" w:rsidRPr="001335C4">
        <w:rPr>
          <w:rFonts w:cs="Times New Roman"/>
          <w:szCs w:val="24"/>
        </w:rPr>
        <w:t>stimulus</w:t>
      </w:r>
      <w:r w:rsidRPr="001335C4">
        <w:rPr>
          <w:rFonts w:cs="Times New Roman"/>
          <w:szCs w:val="24"/>
        </w:rPr>
        <w:t xml:space="preserve"> </w:t>
      </w:r>
      <w:r w:rsidR="003C6EB8" w:rsidRPr="001335C4">
        <w:rPr>
          <w:rFonts w:cs="Times New Roman"/>
          <w:szCs w:val="24"/>
        </w:rPr>
        <w:t>data are</w:t>
      </w:r>
      <w:r w:rsidRPr="001335C4">
        <w:rPr>
          <w:rFonts w:cs="Times New Roman"/>
          <w:szCs w:val="24"/>
        </w:rPr>
        <w:t xml:space="preserve"> as follows:</w:t>
      </w:r>
    </w:p>
    <w:p w14:paraId="1C4A97FA" w14:textId="01261182" w:rsidR="00D70DD4" w:rsidRPr="001335C4" w:rsidRDefault="00D70DD4" w:rsidP="003C6EB8">
      <w:pPr>
        <w:pStyle w:val="ListParagraph"/>
        <w:numPr>
          <w:ilvl w:val="0"/>
          <w:numId w:val="18"/>
        </w:numPr>
      </w:pPr>
      <w:r w:rsidRPr="001335C4">
        <w:t>The code generates sine wave data at specified frequencies and phases.</w:t>
      </w:r>
    </w:p>
    <w:p w14:paraId="74B50A3D" w14:textId="2C7A5A6E" w:rsidR="00D70DD4" w:rsidRPr="001335C4" w:rsidRDefault="00D70DD4" w:rsidP="003C6EB8">
      <w:pPr>
        <w:pStyle w:val="ListParagraph"/>
        <w:numPr>
          <w:ilvl w:val="0"/>
          <w:numId w:val="18"/>
        </w:numPr>
      </w:pPr>
      <w:r w:rsidRPr="001335C4">
        <w:t>The generated data is scaled and rounded to integer values.</w:t>
      </w:r>
    </w:p>
    <w:p w14:paraId="6056BDBE" w14:textId="6CEBFC42" w:rsidR="00D70DD4" w:rsidRPr="001335C4" w:rsidRDefault="00D70DD4" w:rsidP="003C6EB8">
      <w:pPr>
        <w:pStyle w:val="ListParagraph"/>
        <w:numPr>
          <w:ilvl w:val="0"/>
          <w:numId w:val="18"/>
        </w:numPr>
      </w:pPr>
      <w:r w:rsidRPr="001335C4">
        <w:t xml:space="preserve">Instead of using the string function, the code uses num2str and </w:t>
      </w:r>
      <w:proofErr w:type="spellStart"/>
      <w:r w:rsidRPr="001335C4">
        <w:t>strcat</w:t>
      </w:r>
      <w:proofErr w:type="spellEnd"/>
      <w:r w:rsidRPr="001335C4">
        <w:t xml:space="preserve"> to construct the filename.</w:t>
      </w:r>
    </w:p>
    <w:p w14:paraId="1AC24EDB" w14:textId="4A479FDD" w:rsidR="00A826FB" w:rsidRDefault="00D70DD4" w:rsidP="00A826FB">
      <w:pPr>
        <w:pStyle w:val="ListParagraph"/>
        <w:numPr>
          <w:ilvl w:val="0"/>
          <w:numId w:val="18"/>
        </w:numPr>
      </w:pPr>
      <w:r w:rsidRPr="001335C4">
        <w:t xml:space="preserve">The </w:t>
      </w:r>
      <w:proofErr w:type="spellStart"/>
      <w:r w:rsidRPr="001335C4">
        <w:t>dlmwrite</w:t>
      </w:r>
      <w:proofErr w:type="spellEnd"/>
      <w:r w:rsidRPr="001335C4">
        <w:t xml:space="preserve"> function writes the data to text files.</w:t>
      </w:r>
      <w:r w:rsidR="000E0E7F" w:rsidRPr="001335C4">
        <w:t xml:space="preserve"> file is named according to the waveform type, frequency, and phase for easy identification and retrieval.</w:t>
      </w:r>
    </w:p>
    <w:p w14:paraId="22729DF2" w14:textId="77777777" w:rsidR="00A826FB" w:rsidRDefault="00A826FB" w:rsidP="00A826FB">
      <w:pPr>
        <w:pStyle w:val="ListParagraph"/>
        <w:ind w:left="1440"/>
      </w:pPr>
    </w:p>
    <w:p w14:paraId="7D47AA0B" w14:textId="34CB6327" w:rsidR="00A826FB" w:rsidRPr="00A826FB" w:rsidRDefault="00A826FB" w:rsidP="00A826FB">
      <w:pPr>
        <w:spacing w:before="0" w:after="0"/>
      </w:pPr>
      <w:r w:rsidRPr="00A826FB">
        <w:t xml:space="preserve">Figure </w:t>
      </w:r>
      <w:r w:rsidR="00C80E1F">
        <w:t>6</w:t>
      </w:r>
      <w:r w:rsidRPr="00A826FB">
        <w:t xml:space="preserve"> shows the MATLAB code for sine waveform signals generation.</w:t>
      </w:r>
    </w:p>
    <w:p w14:paraId="4D32A156" w14:textId="77777777" w:rsidR="00D70DD4" w:rsidRPr="001335C4" w:rsidRDefault="00D70DD4" w:rsidP="00D70DD4">
      <w:pPr>
        <w:spacing w:after="0"/>
        <w:rPr>
          <w:rFonts w:cs="Times New Roman"/>
        </w:rPr>
      </w:pPr>
    </w:p>
    <w:p w14:paraId="4E6A07AF" w14:textId="77777777" w:rsidR="00A826FB" w:rsidRDefault="001C2FE0" w:rsidP="00A826FB">
      <w:pPr>
        <w:keepNext/>
        <w:spacing w:before="0"/>
        <w:jc w:val="center"/>
      </w:pPr>
      <w:r w:rsidRPr="001335C4">
        <w:rPr>
          <w:rFonts w:cs="Times New Roman"/>
          <w:noProof/>
          <w:szCs w:val="24"/>
        </w:rPr>
        <w:drawing>
          <wp:inline distT="0" distB="0" distL="0" distR="0" wp14:anchorId="148D5C48" wp14:editId="2F024E35">
            <wp:extent cx="6260580" cy="2415540"/>
            <wp:effectExtent l="0" t="0" r="6985" b="3810"/>
            <wp:docPr id="45072435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24351" name="Picture 1" descr="A computer screen with white text&#10;&#10;Description automatically generated"/>
                    <pic:cNvPicPr/>
                  </pic:nvPicPr>
                  <pic:blipFill>
                    <a:blip r:embed="rId24"/>
                    <a:stretch>
                      <a:fillRect/>
                    </a:stretch>
                  </pic:blipFill>
                  <pic:spPr>
                    <a:xfrm>
                      <a:off x="0" y="0"/>
                      <a:ext cx="6277711" cy="2422150"/>
                    </a:xfrm>
                    <a:prstGeom prst="rect">
                      <a:avLst/>
                    </a:prstGeom>
                  </pic:spPr>
                </pic:pic>
              </a:graphicData>
            </a:graphic>
          </wp:inline>
        </w:drawing>
      </w:r>
    </w:p>
    <w:p w14:paraId="04953804" w14:textId="1CCFA17C" w:rsidR="00207945" w:rsidRPr="00A826FB" w:rsidRDefault="00A826FB" w:rsidP="00A826FB">
      <w:pPr>
        <w:pStyle w:val="Caption"/>
        <w:jc w:val="center"/>
        <w:rPr>
          <w:rFonts w:cs="Times New Roman"/>
          <w:color w:val="auto"/>
          <w:sz w:val="20"/>
          <w:szCs w:val="20"/>
        </w:rPr>
      </w:pPr>
      <w:r w:rsidRPr="00A826FB">
        <w:rPr>
          <w:color w:val="auto"/>
          <w:sz w:val="20"/>
          <w:szCs w:val="20"/>
        </w:rPr>
        <w:t xml:space="preserve">Figure </w:t>
      </w:r>
      <w:r w:rsidRPr="00A826FB">
        <w:rPr>
          <w:color w:val="auto"/>
          <w:sz w:val="20"/>
          <w:szCs w:val="20"/>
        </w:rPr>
        <w:fldChar w:fldCharType="begin"/>
      </w:r>
      <w:r w:rsidRPr="00A826FB">
        <w:rPr>
          <w:color w:val="auto"/>
          <w:sz w:val="20"/>
          <w:szCs w:val="20"/>
        </w:rPr>
        <w:instrText xml:space="preserve"> SEQ Figure \* ARABIC </w:instrText>
      </w:r>
      <w:r w:rsidRPr="00A826FB">
        <w:rPr>
          <w:color w:val="auto"/>
          <w:sz w:val="20"/>
          <w:szCs w:val="20"/>
        </w:rPr>
        <w:fldChar w:fldCharType="separate"/>
      </w:r>
      <w:r w:rsidR="00352381">
        <w:rPr>
          <w:noProof/>
          <w:color w:val="auto"/>
          <w:sz w:val="20"/>
          <w:szCs w:val="20"/>
        </w:rPr>
        <w:t>6</w:t>
      </w:r>
      <w:r w:rsidRPr="00A826FB">
        <w:rPr>
          <w:color w:val="auto"/>
          <w:sz w:val="20"/>
          <w:szCs w:val="20"/>
        </w:rPr>
        <w:fldChar w:fldCharType="end"/>
      </w:r>
      <w:r w:rsidRPr="00A826FB">
        <w:rPr>
          <w:color w:val="auto"/>
          <w:sz w:val="20"/>
          <w:szCs w:val="20"/>
        </w:rPr>
        <w:t xml:space="preserve"> Sine Waveform Signals generation in MATLAB</w:t>
      </w:r>
    </w:p>
    <w:p w14:paraId="243EA268" w14:textId="69F03EE7" w:rsidR="00422162" w:rsidRDefault="00C3667A" w:rsidP="00422162">
      <w:pPr>
        <w:spacing w:before="0"/>
        <w:jc w:val="both"/>
        <w:rPr>
          <w:rFonts w:cs="Times New Roman"/>
          <w:szCs w:val="24"/>
        </w:rPr>
      </w:pPr>
      <w:r>
        <w:rPr>
          <w:rFonts w:cs="Times New Roman"/>
          <w:szCs w:val="24"/>
        </w:rPr>
        <w:t xml:space="preserve">Figure </w:t>
      </w:r>
      <w:r w:rsidR="00C80E1F">
        <w:rPr>
          <w:rFonts w:cs="Times New Roman"/>
          <w:szCs w:val="24"/>
        </w:rPr>
        <w:t xml:space="preserve">7 </w:t>
      </w:r>
      <w:r w:rsidR="00BD27FA">
        <w:rPr>
          <w:rFonts w:cs="Times New Roman"/>
          <w:szCs w:val="24"/>
        </w:rPr>
        <w:t>r</w:t>
      </w:r>
      <w:r w:rsidR="00422162" w:rsidRPr="00422162">
        <w:rPr>
          <w:rFonts w:cs="Times New Roman"/>
          <w:szCs w:val="24"/>
        </w:rPr>
        <w:t>epresent</w:t>
      </w:r>
      <w:r w:rsidR="00BD27FA">
        <w:rPr>
          <w:rFonts w:cs="Times New Roman"/>
          <w:szCs w:val="24"/>
        </w:rPr>
        <w:t>s</w:t>
      </w:r>
      <w:r w:rsidR="00422162" w:rsidRPr="00422162">
        <w:rPr>
          <w:rFonts w:cs="Times New Roman"/>
          <w:szCs w:val="24"/>
        </w:rPr>
        <w:t xml:space="preserve"> the various s</w:t>
      </w:r>
      <w:r w:rsidR="00BD27FA">
        <w:rPr>
          <w:rFonts w:cs="Times New Roman"/>
          <w:szCs w:val="24"/>
        </w:rPr>
        <w:t>ine</w:t>
      </w:r>
      <w:r w:rsidR="00422162" w:rsidRPr="00422162">
        <w:rPr>
          <w:rFonts w:cs="Times New Roman"/>
          <w:szCs w:val="24"/>
        </w:rPr>
        <w:t xml:space="preserve"> waveforms at different amplitudes and scales that are used to test the Goertzel filter design</w:t>
      </w:r>
      <w:r w:rsidR="00BD27FA">
        <w:rPr>
          <w:rFonts w:cs="Times New Roman"/>
          <w:szCs w:val="24"/>
        </w:rPr>
        <w:t>.</w:t>
      </w:r>
      <w:r w:rsidR="00C0260F">
        <w:rPr>
          <w:rFonts w:cs="Times New Roman"/>
          <w:szCs w:val="24"/>
        </w:rPr>
        <w:t xml:space="preserve"> </w:t>
      </w:r>
    </w:p>
    <w:p w14:paraId="15239144" w14:textId="607CBC2D" w:rsidR="0002666F" w:rsidRPr="0002666F" w:rsidRDefault="0002666F" w:rsidP="0002666F">
      <w:pPr>
        <w:spacing w:before="0"/>
        <w:jc w:val="both"/>
        <w:rPr>
          <w:rFonts w:eastAsiaTheme="minorEastAsia" w:cs="Times New Roman"/>
          <w:szCs w:val="24"/>
        </w:rPr>
      </w:pPr>
      <m:oMathPara>
        <m:oMath>
          <m:r>
            <w:rPr>
              <w:rFonts w:ascii="Cambria Math" w:hAnsi="Cambria Math" w:cs="Times New Roman"/>
              <w:szCs w:val="24"/>
            </w:rPr>
            <m:t>x11=</m:t>
          </m:r>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2πt*5000</m:t>
                  </m:r>
                </m:e>
              </m:d>
            </m:e>
          </m:func>
        </m:oMath>
      </m:oMathPara>
    </w:p>
    <w:p w14:paraId="3D0B633A" w14:textId="6DA3B4C0" w:rsidR="0002666F" w:rsidRPr="000A55A6" w:rsidRDefault="000A55A6" w:rsidP="000A55A6">
      <w:pPr>
        <w:spacing w:before="0"/>
        <w:jc w:val="both"/>
        <w:rPr>
          <w:rFonts w:eastAsiaTheme="minorEastAsia" w:cs="Times New Roman"/>
          <w:b/>
          <w:bCs/>
          <w:szCs w:val="24"/>
        </w:rPr>
      </w:pPr>
      <m:oMathPara>
        <m:oMath>
          <m:r>
            <w:rPr>
              <w:rFonts w:ascii="Cambria Math" w:eastAsiaTheme="minorEastAsia" w:hAnsi="Cambria Math" w:cs="Times New Roman"/>
              <w:szCs w:val="24"/>
            </w:rPr>
            <m:t>x21=5+</m:t>
          </m:r>
          <m:r>
            <m:rPr>
              <m:sty m:val="p"/>
            </m:rPr>
            <w:rPr>
              <w:rFonts w:ascii="Cambria Math" w:eastAsiaTheme="minorEastAsia" w:hAnsi="Cambria Math" w:cs="Times New Roman"/>
              <w:szCs w:val="24"/>
            </w:rPr>
            <m:t>sin⁡(2πt*5000)</m:t>
          </m:r>
        </m:oMath>
      </m:oMathPara>
    </w:p>
    <w:p w14:paraId="6C93ED7F" w14:textId="3B8CE73F" w:rsidR="000A55A6" w:rsidRPr="000A55A6" w:rsidRDefault="000A55A6" w:rsidP="000A55A6">
      <w:pPr>
        <w:spacing w:before="0"/>
        <w:jc w:val="both"/>
        <w:rPr>
          <w:rFonts w:eastAsiaTheme="minorEastAsia" w:cs="Times New Roman"/>
          <w:szCs w:val="24"/>
        </w:rPr>
      </w:pPr>
      <m:oMathPara>
        <m:oMath>
          <m:r>
            <w:rPr>
              <w:rFonts w:ascii="Cambria Math" w:eastAsiaTheme="minorEastAsia" w:hAnsi="Cambria Math" w:cs="Times New Roman"/>
              <w:szCs w:val="24"/>
            </w:rPr>
            <m:t>x31=(5+</m:t>
          </m:r>
          <m:r>
            <m:rPr>
              <m:sty m:val="p"/>
            </m:rPr>
            <w:rPr>
              <w:rFonts w:ascii="Cambria Math" w:eastAsiaTheme="minorEastAsia" w:hAnsi="Cambria Math" w:cs="Times New Roman"/>
              <w:szCs w:val="24"/>
            </w:rPr>
            <m:t>sin⁡</m:t>
          </m:r>
          <m:r>
            <w:rPr>
              <w:rFonts w:ascii="Cambria Math" w:eastAsiaTheme="minorEastAsia" w:hAnsi="Cambria Math" w:cs="Times New Roman"/>
              <w:szCs w:val="24"/>
            </w:rPr>
            <m:t>(2πt*5000))*100</m:t>
          </m:r>
        </m:oMath>
      </m:oMathPara>
    </w:p>
    <w:p w14:paraId="534AEAC9" w14:textId="77777777" w:rsidR="000A55A6" w:rsidRPr="0002666F" w:rsidRDefault="000A55A6" w:rsidP="000A55A6">
      <w:pPr>
        <w:spacing w:before="0"/>
        <w:jc w:val="both"/>
        <w:rPr>
          <w:rFonts w:eastAsiaTheme="minorEastAsia" w:cs="Times New Roman"/>
          <w:szCs w:val="24"/>
        </w:rPr>
      </w:pPr>
    </w:p>
    <w:p w14:paraId="7A30A622" w14:textId="77777777" w:rsidR="00222B50" w:rsidRDefault="00BD27FA" w:rsidP="00222B50">
      <w:pPr>
        <w:keepNext/>
        <w:spacing w:before="0"/>
        <w:jc w:val="center"/>
      </w:pPr>
      <w:r w:rsidRPr="00BD27FA">
        <w:rPr>
          <w:rFonts w:cs="Times New Roman"/>
          <w:noProof/>
          <w:szCs w:val="24"/>
        </w:rPr>
        <w:drawing>
          <wp:inline distT="0" distB="0" distL="0" distR="0" wp14:anchorId="4810D65A" wp14:editId="71D0943E">
            <wp:extent cx="3685032" cy="2763774"/>
            <wp:effectExtent l="0" t="0" r="0" b="0"/>
            <wp:docPr id="6" name="Picture 5">
              <a:extLst xmlns:a="http://schemas.openxmlformats.org/drawingml/2006/main">
                <a:ext uri="{FF2B5EF4-FFF2-40B4-BE49-F238E27FC236}">
                  <a16:creationId xmlns:a16="http://schemas.microsoft.com/office/drawing/2014/main" id="{37A6FA47-D9E1-4A09-AA2D-96A13F61D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7A6FA47-D9E1-4A09-AA2D-96A13F61DE1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85032" cy="2763774"/>
                    </a:xfrm>
                    <a:prstGeom prst="rect">
                      <a:avLst/>
                    </a:prstGeom>
                  </pic:spPr>
                </pic:pic>
              </a:graphicData>
            </a:graphic>
          </wp:inline>
        </w:drawing>
      </w:r>
    </w:p>
    <w:p w14:paraId="2DD556C9" w14:textId="632E5C4E" w:rsidR="00BD27FA" w:rsidRPr="00222B50" w:rsidRDefault="00222B50" w:rsidP="00222B50">
      <w:pPr>
        <w:pStyle w:val="Caption"/>
        <w:jc w:val="center"/>
        <w:rPr>
          <w:rFonts w:cs="Times New Roman"/>
          <w:color w:val="auto"/>
          <w:sz w:val="20"/>
          <w:szCs w:val="20"/>
        </w:rPr>
      </w:pPr>
      <w:r w:rsidRPr="00222B50">
        <w:rPr>
          <w:color w:val="auto"/>
          <w:sz w:val="20"/>
          <w:szCs w:val="20"/>
        </w:rPr>
        <w:t xml:space="preserve">Figure </w:t>
      </w:r>
      <w:r w:rsidRPr="00222B50">
        <w:rPr>
          <w:color w:val="auto"/>
          <w:sz w:val="20"/>
          <w:szCs w:val="20"/>
        </w:rPr>
        <w:fldChar w:fldCharType="begin"/>
      </w:r>
      <w:r w:rsidRPr="00222B50">
        <w:rPr>
          <w:color w:val="auto"/>
          <w:sz w:val="20"/>
          <w:szCs w:val="20"/>
        </w:rPr>
        <w:instrText xml:space="preserve"> SEQ Figure \* ARABIC </w:instrText>
      </w:r>
      <w:r w:rsidRPr="00222B50">
        <w:rPr>
          <w:color w:val="auto"/>
          <w:sz w:val="20"/>
          <w:szCs w:val="20"/>
        </w:rPr>
        <w:fldChar w:fldCharType="separate"/>
      </w:r>
      <w:r w:rsidR="00352381">
        <w:rPr>
          <w:noProof/>
          <w:color w:val="auto"/>
          <w:sz w:val="20"/>
          <w:szCs w:val="20"/>
        </w:rPr>
        <w:t>7</w:t>
      </w:r>
      <w:r w:rsidRPr="00222B50">
        <w:rPr>
          <w:color w:val="auto"/>
          <w:sz w:val="20"/>
          <w:szCs w:val="20"/>
        </w:rPr>
        <w:fldChar w:fldCharType="end"/>
      </w:r>
      <w:r w:rsidRPr="00222B50">
        <w:rPr>
          <w:color w:val="auto"/>
          <w:sz w:val="20"/>
          <w:szCs w:val="20"/>
        </w:rPr>
        <w:t xml:space="preserve"> Sine Waveforms used for Test</w:t>
      </w:r>
    </w:p>
    <w:p w14:paraId="1D5B00B0" w14:textId="37326AF9" w:rsidR="0013497F" w:rsidRPr="001335C4" w:rsidRDefault="00271F74" w:rsidP="00422162">
      <w:pPr>
        <w:spacing w:before="0"/>
        <w:jc w:val="both"/>
        <w:rPr>
          <w:rFonts w:cs="Times New Roman"/>
          <w:szCs w:val="24"/>
        </w:rPr>
      </w:pPr>
      <w:r w:rsidRPr="001335C4">
        <w:rPr>
          <w:rFonts w:cs="Times New Roman"/>
          <w:szCs w:val="24"/>
        </w:rPr>
        <w:t>After</w:t>
      </w:r>
      <w:r w:rsidR="00290329" w:rsidRPr="001335C4">
        <w:rPr>
          <w:rFonts w:cs="Times New Roman"/>
          <w:szCs w:val="24"/>
        </w:rPr>
        <w:t xml:space="preserve"> generating and saving the signals, they are saved and read in the </w:t>
      </w:r>
      <w:r w:rsidR="008E03EB" w:rsidRPr="001335C4">
        <w:rPr>
          <w:rFonts w:cs="Times New Roman"/>
          <w:szCs w:val="24"/>
        </w:rPr>
        <w:t>testbench code. Then, it is applied to the Goertzel filter</w:t>
      </w:r>
      <w:r w:rsidR="005A1360" w:rsidRPr="001335C4">
        <w:rPr>
          <w:rFonts w:cs="Times New Roman"/>
          <w:szCs w:val="24"/>
        </w:rPr>
        <w:t xml:space="preserve"> design. </w:t>
      </w:r>
    </w:p>
    <w:p w14:paraId="6BE1C852" w14:textId="21A63CFC" w:rsidR="00016507" w:rsidRPr="001335C4" w:rsidRDefault="00016507" w:rsidP="000521B0">
      <w:pPr>
        <w:spacing w:before="0" w:after="0"/>
        <w:jc w:val="both"/>
        <w:rPr>
          <w:rFonts w:cs="Times New Roman"/>
          <w:szCs w:val="24"/>
        </w:rPr>
      </w:pPr>
      <w:r w:rsidRPr="001335C4">
        <w:rPr>
          <w:rFonts w:cs="Times New Roman"/>
          <w:szCs w:val="24"/>
        </w:rPr>
        <w:t>The VHDL Code below describes</w:t>
      </w:r>
      <w:r w:rsidR="00857CE7" w:rsidRPr="001335C4">
        <w:rPr>
          <w:rFonts w:cs="Times New Roman"/>
          <w:szCs w:val="24"/>
        </w:rPr>
        <w:t xml:space="preserve"> </w:t>
      </w:r>
      <w:r w:rsidR="000521B0" w:rsidRPr="001335C4">
        <w:rPr>
          <w:rFonts w:cs="Times New Roman"/>
          <w:szCs w:val="24"/>
        </w:rPr>
        <w:t>the declaration and initialization of signals.</w:t>
      </w:r>
    </w:p>
    <w:p w14:paraId="0B7AACBD" w14:textId="77777777" w:rsidR="000521B0" w:rsidRPr="001335C4" w:rsidRDefault="000521B0" w:rsidP="000521B0">
      <w:pPr>
        <w:spacing w:before="0" w:after="0"/>
        <w:jc w:val="both"/>
        <w:rPr>
          <w:rFonts w:cs="Times New Roman"/>
          <w:szCs w:val="24"/>
        </w:rPr>
      </w:pPr>
    </w:p>
    <w:p w14:paraId="47ED447F" w14:textId="77777777" w:rsidR="00016507" w:rsidRPr="001335C4" w:rsidRDefault="00016507" w:rsidP="000521B0">
      <w:pPr>
        <w:spacing w:before="0" w:after="0"/>
        <w:jc w:val="both"/>
        <w:rPr>
          <w:rFonts w:cs="Times New Roman"/>
          <w:szCs w:val="24"/>
        </w:rPr>
      </w:pPr>
      <w:proofErr w:type="spellStart"/>
      <w:r w:rsidRPr="001335C4">
        <w:rPr>
          <w:rFonts w:cs="Times New Roman"/>
          <w:szCs w:val="24"/>
        </w:rPr>
        <w:t>rst</w:t>
      </w:r>
      <w:proofErr w:type="spellEnd"/>
      <w:r w:rsidRPr="001335C4">
        <w:rPr>
          <w:rFonts w:cs="Times New Roman"/>
          <w:szCs w:val="24"/>
        </w:rPr>
        <w:t xml:space="preserve">: A reset signal of type </w:t>
      </w:r>
      <w:proofErr w:type="spellStart"/>
      <w:r w:rsidRPr="001335C4">
        <w:rPr>
          <w:rFonts w:cs="Times New Roman"/>
          <w:szCs w:val="24"/>
        </w:rPr>
        <w:t>std_logic</w:t>
      </w:r>
      <w:proofErr w:type="spellEnd"/>
      <w:r w:rsidRPr="001335C4">
        <w:rPr>
          <w:rFonts w:cs="Times New Roman"/>
          <w:szCs w:val="24"/>
        </w:rPr>
        <w:t>.</w:t>
      </w:r>
    </w:p>
    <w:p w14:paraId="746998D2" w14:textId="77777777" w:rsidR="00016507" w:rsidRPr="001335C4" w:rsidRDefault="00016507" w:rsidP="000521B0">
      <w:pPr>
        <w:spacing w:before="0" w:after="0"/>
        <w:jc w:val="both"/>
        <w:rPr>
          <w:rFonts w:cs="Times New Roman"/>
          <w:szCs w:val="24"/>
        </w:rPr>
      </w:pPr>
      <w:r w:rsidRPr="001335C4">
        <w:rPr>
          <w:rFonts w:cs="Times New Roman"/>
          <w:szCs w:val="24"/>
        </w:rPr>
        <w:t xml:space="preserve">- </w:t>
      </w:r>
      <w:proofErr w:type="spellStart"/>
      <w:r w:rsidRPr="001335C4">
        <w:rPr>
          <w:rFonts w:cs="Times New Roman"/>
          <w:szCs w:val="24"/>
        </w:rPr>
        <w:t>clk</w:t>
      </w:r>
      <w:proofErr w:type="spellEnd"/>
      <w:r w:rsidRPr="001335C4">
        <w:rPr>
          <w:rFonts w:cs="Times New Roman"/>
          <w:szCs w:val="24"/>
        </w:rPr>
        <w:t xml:space="preserve">: A clock signal of type </w:t>
      </w:r>
      <w:proofErr w:type="spellStart"/>
      <w:r w:rsidRPr="001335C4">
        <w:rPr>
          <w:rFonts w:cs="Times New Roman"/>
          <w:szCs w:val="24"/>
        </w:rPr>
        <w:t>std_logic</w:t>
      </w:r>
      <w:proofErr w:type="spellEnd"/>
      <w:r w:rsidRPr="001335C4">
        <w:rPr>
          <w:rFonts w:cs="Times New Roman"/>
          <w:szCs w:val="24"/>
        </w:rPr>
        <w:t>.</w:t>
      </w:r>
    </w:p>
    <w:p w14:paraId="1218A495" w14:textId="77777777" w:rsidR="00016507" w:rsidRPr="001335C4" w:rsidRDefault="00016507" w:rsidP="000521B0">
      <w:pPr>
        <w:spacing w:before="0" w:after="0"/>
        <w:jc w:val="both"/>
        <w:rPr>
          <w:rFonts w:cs="Times New Roman"/>
          <w:szCs w:val="24"/>
        </w:rPr>
      </w:pPr>
      <w:r w:rsidRPr="001335C4">
        <w:rPr>
          <w:rFonts w:cs="Times New Roman"/>
          <w:szCs w:val="24"/>
        </w:rPr>
        <w:t xml:space="preserve">- x: An input signal of type unsigned(11 </w:t>
      </w:r>
      <w:proofErr w:type="spellStart"/>
      <w:r w:rsidRPr="001335C4">
        <w:rPr>
          <w:rFonts w:cs="Times New Roman"/>
          <w:szCs w:val="24"/>
        </w:rPr>
        <w:t>downto</w:t>
      </w:r>
      <w:proofErr w:type="spellEnd"/>
      <w:r w:rsidRPr="001335C4">
        <w:rPr>
          <w:rFonts w:cs="Times New Roman"/>
          <w:szCs w:val="24"/>
        </w:rPr>
        <w:t xml:space="preserve"> 0).</w:t>
      </w:r>
    </w:p>
    <w:p w14:paraId="566E9802" w14:textId="77777777" w:rsidR="00016507" w:rsidRPr="001335C4" w:rsidRDefault="00016507" w:rsidP="000521B0">
      <w:pPr>
        <w:spacing w:before="0" w:after="0"/>
        <w:jc w:val="both"/>
        <w:rPr>
          <w:rFonts w:cs="Times New Roman"/>
          <w:szCs w:val="24"/>
        </w:rPr>
      </w:pPr>
      <w:r w:rsidRPr="001335C4">
        <w:rPr>
          <w:rFonts w:cs="Times New Roman"/>
          <w:szCs w:val="24"/>
        </w:rPr>
        <w:t xml:space="preserve">- y: An output signal of type signed(19 </w:t>
      </w:r>
      <w:proofErr w:type="spellStart"/>
      <w:r w:rsidRPr="001335C4">
        <w:rPr>
          <w:rFonts w:cs="Times New Roman"/>
          <w:szCs w:val="24"/>
        </w:rPr>
        <w:t>downto</w:t>
      </w:r>
      <w:proofErr w:type="spellEnd"/>
      <w:r w:rsidRPr="001335C4">
        <w:rPr>
          <w:rFonts w:cs="Times New Roman"/>
          <w:szCs w:val="24"/>
        </w:rPr>
        <w:t xml:space="preserve"> 0).</w:t>
      </w:r>
    </w:p>
    <w:p w14:paraId="091CCE99" w14:textId="6BCA6130" w:rsidR="00016507" w:rsidRDefault="00016507" w:rsidP="000521B0">
      <w:pPr>
        <w:spacing w:before="0" w:after="0"/>
        <w:jc w:val="both"/>
        <w:rPr>
          <w:rFonts w:cs="Times New Roman"/>
          <w:szCs w:val="24"/>
        </w:rPr>
      </w:pPr>
      <w:r w:rsidRPr="001335C4">
        <w:rPr>
          <w:rFonts w:cs="Times New Roman"/>
          <w:szCs w:val="24"/>
        </w:rPr>
        <w:t xml:space="preserve">- </w:t>
      </w:r>
      <w:proofErr w:type="spellStart"/>
      <w:r w:rsidRPr="001335C4">
        <w:rPr>
          <w:rFonts w:cs="Times New Roman"/>
          <w:szCs w:val="24"/>
        </w:rPr>
        <w:t>fileName</w:t>
      </w:r>
      <w:proofErr w:type="spellEnd"/>
      <w:r w:rsidRPr="001335C4">
        <w:rPr>
          <w:rFonts w:cs="Times New Roman"/>
          <w:szCs w:val="24"/>
        </w:rPr>
        <w:t>: A string variable used to store the name of the input file.</w:t>
      </w:r>
    </w:p>
    <w:p w14:paraId="44B75056" w14:textId="77777777" w:rsidR="00BB1198" w:rsidRDefault="00BB1198" w:rsidP="000521B0">
      <w:pPr>
        <w:spacing w:before="0" w:after="0"/>
        <w:jc w:val="both"/>
        <w:rPr>
          <w:rFonts w:cs="Times New Roman"/>
          <w:szCs w:val="24"/>
        </w:rPr>
      </w:pPr>
    </w:p>
    <w:p w14:paraId="3E9DDA00" w14:textId="59585505" w:rsidR="00BB1198" w:rsidRPr="001335C4" w:rsidRDefault="00BB1198" w:rsidP="000521B0">
      <w:pPr>
        <w:spacing w:before="0" w:after="0"/>
        <w:jc w:val="both"/>
        <w:rPr>
          <w:rFonts w:cs="Times New Roman"/>
          <w:szCs w:val="24"/>
        </w:rPr>
      </w:pPr>
      <w:r>
        <w:rPr>
          <w:rFonts w:cs="Times New Roman"/>
          <w:szCs w:val="24"/>
        </w:rPr>
        <w:t xml:space="preserve">Figure </w:t>
      </w:r>
      <w:r w:rsidR="00C80E1F">
        <w:rPr>
          <w:rFonts w:cs="Times New Roman"/>
          <w:szCs w:val="24"/>
        </w:rPr>
        <w:t>8</w:t>
      </w:r>
      <w:r>
        <w:rPr>
          <w:rFonts w:cs="Times New Roman"/>
          <w:szCs w:val="24"/>
        </w:rPr>
        <w:t xml:space="preserve"> shows the signals declaration and initialization in VHDL.</w:t>
      </w:r>
    </w:p>
    <w:p w14:paraId="04AD8015" w14:textId="77777777" w:rsidR="000521B0" w:rsidRPr="001335C4" w:rsidRDefault="000521B0" w:rsidP="000521B0">
      <w:pPr>
        <w:spacing w:before="0" w:after="0"/>
        <w:jc w:val="both"/>
        <w:rPr>
          <w:rFonts w:cs="Times New Roman"/>
          <w:szCs w:val="24"/>
        </w:rPr>
      </w:pPr>
    </w:p>
    <w:p w14:paraId="0ADEF2AB" w14:textId="77777777" w:rsidR="00222B50" w:rsidRDefault="0013497F" w:rsidP="00222B50">
      <w:pPr>
        <w:keepNext/>
        <w:spacing w:before="0"/>
        <w:jc w:val="center"/>
      </w:pPr>
      <w:r w:rsidRPr="001335C4">
        <w:rPr>
          <w:rFonts w:cs="Times New Roman"/>
          <w:noProof/>
          <w:szCs w:val="24"/>
        </w:rPr>
        <w:drawing>
          <wp:inline distT="0" distB="0" distL="0" distR="0" wp14:anchorId="3D75866C" wp14:editId="584C39A9">
            <wp:extent cx="6296669" cy="982980"/>
            <wp:effectExtent l="0" t="0" r="8890" b="7620"/>
            <wp:docPr id="1567200268" name="Picture 1"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00268" name="Picture 1" descr="A black screen with text and numbers&#10;&#10;Description automatically generated"/>
                    <pic:cNvPicPr/>
                  </pic:nvPicPr>
                  <pic:blipFill>
                    <a:blip r:embed="rId26"/>
                    <a:stretch>
                      <a:fillRect/>
                    </a:stretch>
                  </pic:blipFill>
                  <pic:spPr>
                    <a:xfrm>
                      <a:off x="0" y="0"/>
                      <a:ext cx="6313757" cy="985648"/>
                    </a:xfrm>
                    <a:prstGeom prst="rect">
                      <a:avLst/>
                    </a:prstGeom>
                  </pic:spPr>
                </pic:pic>
              </a:graphicData>
            </a:graphic>
          </wp:inline>
        </w:drawing>
      </w:r>
    </w:p>
    <w:p w14:paraId="032CE05F" w14:textId="39ACFB67" w:rsidR="00271F74" w:rsidRPr="00222B50" w:rsidRDefault="00222B50" w:rsidP="00222B50">
      <w:pPr>
        <w:pStyle w:val="Caption"/>
        <w:jc w:val="center"/>
        <w:rPr>
          <w:rFonts w:cs="Times New Roman"/>
          <w:color w:val="auto"/>
          <w:sz w:val="20"/>
          <w:szCs w:val="20"/>
        </w:rPr>
      </w:pPr>
      <w:r w:rsidRPr="00222B50">
        <w:rPr>
          <w:color w:val="auto"/>
          <w:sz w:val="20"/>
          <w:szCs w:val="20"/>
        </w:rPr>
        <w:t xml:space="preserve">Figure </w:t>
      </w:r>
      <w:r w:rsidRPr="00222B50">
        <w:rPr>
          <w:color w:val="auto"/>
          <w:sz w:val="20"/>
          <w:szCs w:val="20"/>
        </w:rPr>
        <w:fldChar w:fldCharType="begin"/>
      </w:r>
      <w:r w:rsidRPr="00222B50">
        <w:rPr>
          <w:color w:val="auto"/>
          <w:sz w:val="20"/>
          <w:szCs w:val="20"/>
        </w:rPr>
        <w:instrText xml:space="preserve"> SEQ Figure \* ARABIC </w:instrText>
      </w:r>
      <w:r w:rsidRPr="00222B50">
        <w:rPr>
          <w:color w:val="auto"/>
          <w:sz w:val="20"/>
          <w:szCs w:val="20"/>
        </w:rPr>
        <w:fldChar w:fldCharType="separate"/>
      </w:r>
      <w:r w:rsidR="00352381">
        <w:rPr>
          <w:noProof/>
          <w:color w:val="auto"/>
          <w:sz w:val="20"/>
          <w:szCs w:val="20"/>
        </w:rPr>
        <w:t>8</w:t>
      </w:r>
      <w:r w:rsidRPr="00222B50">
        <w:rPr>
          <w:color w:val="auto"/>
          <w:sz w:val="20"/>
          <w:szCs w:val="20"/>
        </w:rPr>
        <w:fldChar w:fldCharType="end"/>
      </w:r>
      <w:r w:rsidRPr="00222B50">
        <w:rPr>
          <w:color w:val="auto"/>
          <w:sz w:val="20"/>
          <w:szCs w:val="20"/>
        </w:rPr>
        <w:t xml:space="preserve"> VHDL Code for signal declaration and initialization</w:t>
      </w:r>
    </w:p>
    <w:p w14:paraId="76243D08" w14:textId="3E04B864" w:rsidR="009D41D6" w:rsidRPr="001335C4" w:rsidRDefault="009D41D6" w:rsidP="00271F74">
      <w:pPr>
        <w:spacing w:before="0"/>
        <w:jc w:val="both"/>
        <w:rPr>
          <w:rFonts w:cs="Times New Roman"/>
          <w:szCs w:val="24"/>
        </w:rPr>
      </w:pPr>
      <w:r w:rsidRPr="001335C4">
        <w:rPr>
          <w:rFonts w:cs="Times New Roman"/>
          <w:szCs w:val="24"/>
        </w:rPr>
        <w:t xml:space="preserve">The DUT is instantiated using a component named </w:t>
      </w:r>
      <w:r w:rsidR="00130F99" w:rsidRPr="001335C4">
        <w:rPr>
          <w:rFonts w:cs="Times New Roman"/>
          <w:szCs w:val="24"/>
        </w:rPr>
        <w:t>Goertzel</w:t>
      </w:r>
      <w:r w:rsidRPr="001335C4">
        <w:rPr>
          <w:rFonts w:cs="Times New Roman"/>
          <w:szCs w:val="24"/>
        </w:rPr>
        <w:t>, with ports for reset, clock, input, and output signals.</w:t>
      </w:r>
      <w:r w:rsidR="00510D69">
        <w:rPr>
          <w:rFonts w:cs="Times New Roman"/>
          <w:szCs w:val="24"/>
        </w:rPr>
        <w:t xml:space="preserve"> It’s shown in figure </w:t>
      </w:r>
      <w:r w:rsidR="00C80E1F">
        <w:rPr>
          <w:rFonts w:cs="Times New Roman"/>
          <w:szCs w:val="24"/>
        </w:rPr>
        <w:t>9</w:t>
      </w:r>
      <w:r w:rsidR="00510D69">
        <w:rPr>
          <w:rFonts w:cs="Times New Roman"/>
          <w:szCs w:val="24"/>
        </w:rPr>
        <w:t>.</w:t>
      </w:r>
    </w:p>
    <w:p w14:paraId="58B81B3D" w14:textId="77777777" w:rsidR="00510D69" w:rsidRDefault="00A87C97" w:rsidP="00510D69">
      <w:pPr>
        <w:keepNext/>
        <w:spacing w:before="0"/>
        <w:jc w:val="center"/>
      </w:pPr>
      <w:r w:rsidRPr="001335C4">
        <w:rPr>
          <w:rFonts w:cs="Times New Roman"/>
          <w:noProof/>
          <w:szCs w:val="24"/>
        </w:rPr>
        <w:lastRenderedPageBreak/>
        <w:drawing>
          <wp:inline distT="0" distB="0" distL="0" distR="0" wp14:anchorId="5777A4A5" wp14:editId="00F5006A">
            <wp:extent cx="2415540" cy="1152679"/>
            <wp:effectExtent l="0" t="0" r="3810" b="9525"/>
            <wp:docPr id="106753731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7311" name="Picture 1" descr="A computer screen with text&#10;&#10;Description automatically generated"/>
                    <pic:cNvPicPr/>
                  </pic:nvPicPr>
                  <pic:blipFill>
                    <a:blip r:embed="rId27"/>
                    <a:stretch>
                      <a:fillRect/>
                    </a:stretch>
                  </pic:blipFill>
                  <pic:spPr>
                    <a:xfrm>
                      <a:off x="0" y="0"/>
                      <a:ext cx="2421591" cy="1155566"/>
                    </a:xfrm>
                    <a:prstGeom prst="rect">
                      <a:avLst/>
                    </a:prstGeom>
                  </pic:spPr>
                </pic:pic>
              </a:graphicData>
            </a:graphic>
          </wp:inline>
        </w:drawing>
      </w:r>
    </w:p>
    <w:p w14:paraId="3A416142" w14:textId="5190FAB7" w:rsidR="00A87C97" w:rsidRPr="00510D69" w:rsidRDefault="00510D69" w:rsidP="00510D69">
      <w:pPr>
        <w:pStyle w:val="Caption"/>
        <w:jc w:val="center"/>
        <w:rPr>
          <w:rFonts w:cs="Times New Roman"/>
          <w:color w:val="auto"/>
          <w:sz w:val="20"/>
          <w:szCs w:val="20"/>
        </w:rPr>
      </w:pPr>
      <w:r w:rsidRPr="00510D69">
        <w:rPr>
          <w:color w:val="auto"/>
          <w:sz w:val="20"/>
          <w:szCs w:val="20"/>
        </w:rPr>
        <w:t xml:space="preserve">Figure </w:t>
      </w:r>
      <w:r w:rsidRPr="00510D69">
        <w:rPr>
          <w:color w:val="auto"/>
          <w:sz w:val="20"/>
          <w:szCs w:val="20"/>
        </w:rPr>
        <w:fldChar w:fldCharType="begin"/>
      </w:r>
      <w:r w:rsidRPr="00510D69">
        <w:rPr>
          <w:color w:val="auto"/>
          <w:sz w:val="20"/>
          <w:szCs w:val="20"/>
        </w:rPr>
        <w:instrText xml:space="preserve"> SEQ Figure \* ARABIC </w:instrText>
      </w:r>
      <w:r w:rsidRPr="00510D69">
        <w:rPr>
          <w:color w:val="auto"/>
          <w:sz w:val="20"/>
          <w:szCs w:val="20"/>
        </w:rPr>
        <w:fldChar w:fldCharType="separate"/>
      </w:r>
      <w:r w:rsidR="00352381">
        <w:rPr>
          <w:noProof/>
          <w:color w:val="auto"/>
          <w:sz w:val="20"/>
          <w:szCs w:val="20"/>
        </w:rPr>
        <w:t>9</w:t>
      </w:r>
      <w:r w:rsidRPr="00510D69">
        <w:rPr>
          <w:color w:val="auto"/>
          <w:sz w:val="20"/>
          <w:szCs w:val="20"/>
        </w:rPr>
        <w:fldChar w:fldCharType="end"/>
      </w:r>
      <w:r w:rsidRPr="00510D69">
        <w:rPr>
          <w:color w:val="auto"/>
          <w:sz w:val="20"/>
          <w:szCs w:val="20"/>
        </w:rPr>
        <w:t xml:space="preserve"> DUT declaration</w:t>
      </w:r>
    </w:p>
    <w:p w14:paraId="0C34DA7D" w14:textId="22C1791E" w:rsidR="00032FCD" w:rsidRPr="001335C4" w:rsidRDefault="00C43A63" w:rsidP="00EE4110">
      <w:pPr>
        <w:spacing w:before="0"/>
        <w:jc w:val="both"/>
        <w:rPr>
          <w:rFonts w:cs="Times New Roman"/>
          <w:szCs w:val="24"/>
        </w:rPr>
      </w:pPr>
      <w:r>
        <w:rPr>
          <w:rFonts w:cs="Times New Roman"/>
          <w:szCs w:val="24"/>
        </w:rPr>
        <w:t>The VHDL Code below</w:t>
      </w:r>
      <w:r w:rsidR="00130F99" w:rsidRPr="001335C4">
        <w:rPr>
          <w:rFonts w:cs="Times New Roman"/>
          <w:szCs w:val="24"/>
        </w:rPr>
        <w:t xml:space="preserve"> </w:t>
      </w:r>
      <w:r w:rsidR="009E35CC">
        <w:rPr>
          <w:rFonts w:cs="Times New Roman"/>
          <w:szCs w:val="24"/>
        </w:rPr>
        <w:t xml:space="preserve">in figure 10 </w:t>
      </w:r>
      <w:r w:rsidR="00130F99" w:rsidRPr="001335C4">
        <w:rPr>
          <w:rFonts w:cs="Times New Roman"/>
          <w:szCs w:val="24"/>
        </w:rPr>
        <w:t>continuously reads lines from the file, converts the data to the appropriate format, and applies it to the DUT.</w:t>
      </w:r>
      <w:r w:rsidR="00EE4110" w:rsidRPr="001335C4">
        <w:rPr>
          <w:rFonts w:cs="Times New Roman"/>
          <w:szCs w:val="24"/>
        </w:rPr>
        <w:t xml:space="preserve"> It reads each line from the file, converts the data to unsigned, and assigns it to x. Clock (</w:t>
      </w:r>
      <w:proofErr w:type="spellStart"/>
      <w:r w:rsidR="00EE4110" w:rsidRPr="001335C4">
        <w:rPr>
          <w:rFonts w:cs="Times New Roman"/>
          <w:szCs w:val="24"/>
        </w:rPr>
        <w:t>clk</w:t>
      </w:r>
      <w:proofErr w:type="spellEnd"/>
      <w:r w:rsidR="00EE4110" w:rsidRPr="001335C4">
        <w:rPr>
          <w:rFonts w:cs="Times New Roman"/>
          <w:szCs w:val="24"/>
        </w:rPr>
        <w:t>) is toggled ('0' and '1') to simulate the operation of the DUT. The process counts the number of data points processed (count) and reports the output after processing 135 samples. The report includes the filename, the power of the output (</w:t>
      </w:r>
      <w:proofErr w:type="spellStart"/>
      <w:r w:rsidR="00EE4110" w:rsidRPr="001335C4">
        <w:rPr>
          <w:rFonts w:cs="Times New Roman"/>
          <w:szCs w:val="24"/>
        </w:rPr>
        <w:t>to_integer</w:t>
      </w:r>
      <w:proofErr w:type="spellEnd"/>
      <w:r w:rsidR="00EE4110" w:rsidRPr="001335C4">
        <w:rPr>
          <w:rFonts w:cs="Times New Roman"/>
          <w:szCs w:val="24"/>
        </w:rPr>
        <w:t>(y)), and the amplitude calculated as the square root of the integer value of y.</w:t>
      </w:r>
    </w:p>
    <w:p w14:paraId="30318251" w14:textId="77777777" w:rsidR="00C43A63" w:rsidRDefault="00032FCD" w:rsidP="00C43A63">
      <w:pPr>
        <w:keepNext/>
        <w:spacing w:before="0"/>
        <w:jc w:val="center"/>
      </w:pPr>
      <w:r w:rsidRPr="001335C4">
        <w:rPr>
          <w:rFonts w:cs="Times New Roman"/>
          <w:noProof/>
          <w:szCs w:val="24"/>
        </w:rPr>
        <w:drawing>
          <wp:inline distT="0" distB="0" distL="0" distR="0" wp14:anchorId="23B3FE7B" wp14:editId="1438F500">
            <wp:extent cx="6106972" cy="4084320"/>
            <wp:effectExtent l="0" t="0" r="8255" b="0"/>
            <wp:docPr id="102887105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71052" name="Picture 1" descr="A computer screen shot of code&#10;&#10;Description automatically generated"/>
                    <pic:cNvPicPr/>
                  </pic:nvPicPr>
                  <pic:blipFill>
                    <a:blip r:embed="rId28"/>
                    <a:stretch>
                      <a:fillRect/>
                    </a:stretch>
                  </pic:blipFill>
                  <pic:spPr>
                    <a:xfrm>
                      <a:off x="0" y="0"/>
                      <a:ext cx="6112827" cy="4088236"/>
                    </a:xfrm>
                    <a:prstGeom prst="rect">
                      <a:avLst/>
                    </a:prstGeom>
                  </pic:spPr>
                </pic:pic>
              </a:graphicData>
            </a:graphic>
          </wp:inline>
        </w:drawing>
      </w:r>
    </w:p>
    <w:p w14:paraId="331476CF" w14:textId="00B2E8D2" w:rsidR="00032FCD" w:rsidRPr="00C43A63" w:rsidRDefault="00C43A63" w:rsidP="00C43A63">
      <w:pPr>
        <w:pStyle w:val="Caption"/>
        <w:jc w:val="center"/>
        <w:rPr>
          <w:rFonts w:cs="Times New Roman"/>
          <w:color w:val="auto"/>
          <w:sz w:val="20"/>
          <w:szCs w:val="20"/>
        </w:rPr>
      </w:pPr>
      <w:r w:rsidRPr="00C43A63">
        <w:rPr>
          <w:color w:val="auto"/>
          <w:sz w:val="20"/>
          <w:szCs w:val="20"/>
        </w:rPr>
        <w:t xml:space="preserve">Figure </w:t>
      </w:r>
      <w:r w:rsidRPr="00C43A63">
        <w:rPr>
          <w:color w:val="auto"/>
          <w:sz w:val="20"/>
          <w:szCs w:val="20"/>
        </w:rPr>
        <w:fldChar w:fldCharType="begin"/>
      </w:r>
      <w:r w:rsidRPr="00C43A63">
        <w:rPr>
          <w:color w:val="auto"/>
          <w:sz w:val="20"/>
          <w:szCs w:val="20"/>
        </w:rPr>
        <w:instrText xml:space="preserve"> SEQ Figure \* ARABIC </w:instrText>
      </w:r>
      <w:r w:rsidRPr="00C43A63">
        <w:rPr>
          <w:color w:val="auto"/>
          <w:sz w:val="20"/>
          <w:szCs w:val="20"/>
        </w:rPr>
        <w:fldChar w:fldCharType="separate"/>
      </w:r>
      <w:r w:rsidR="00352381">
        <w:rPr>
          <w:noProof/>
          <w:color w:val="auto"/>
          <w:sz w:val="20"/>
          <w:szCs w:val="20"/>
        </w:rPr>
        <w:t>10</w:t>
      </w:r>
      <w:r w:rsidRPr="00C43A63">
        <w:rPr>
          <w:color w:val="auto"/>
          <w:sz w:val="20"/>
          <w:szCs w:val="20"/>
        </w:rPr>
        <w:fldChar w:fldCharType="end"/>
      </w:r>
      <w:r w:rsidRPr="00C43A63">
        <w:rPr>
          <w:color w:val="auto"/>
          <w:sz w:val="20"/>
          <w:szCs w:val="20"/>
        </w:rPr>
        <w:t xml:space="preserve"> VHDL Code to read signals and apply to DUT</w:t>
      </w:r>
    </w:p>
    <w:p w14:paraId="3D955548" w14:textId="77777777" w:rsidR="00871DC4" w:rsidRPr="001335C4" w:rsidRDefault="00871DC4" w:rsidP="001855D6">
      <w:pPr>
        <w:pStyle w:val="Heading2"/>
        <w:rPr>
          <w:rFonts w:cs="Times New Roman"/>
        </w:rPr>
      </w:pPr>
      <w:bookmarkStart w:id="14" w:name="_Toc171811466"/>
      <w:r w:rsidRPr="001335C4">
        <w:rPr>
          <w:rFonts w:cs="Times New Roman"/>
        </w:rPr>
        <w:t>Square Waves</w:t>
      </w:r>
      <w:bookmarkEnd w:id="14"/>
    </w:p>
    <w:p w14:paraId="18AE79DF" w14:textId="77777777" w:rsidR="001855D6" w:rsidRPr="001335C4" w:rsidRDefault="001855D6" w:rsidP="001855D6">
      <w:pPr>
        <w:spacing w:after="0"/>
        <w:rPr>
          <w:rFonts w:cs="Times New Roman"/>
        </w:rPr>
      </w:pPr>
    </w:p>
    <w:p w14:paraId="24F56F7E" w14:textId="23CEB153" w:rsidR="00871DC4" w:rsidRPr="001335C4" w:rsidRDefault="00871DC4" w:rsidP="000E734E">
      <w:pPr>
        <w:spacing w:before="0"/>
        <w:jc w:val="both"/>
        <w:rPr>
          <w:rFonts w:cs="Times New Roman"/>
          <w:szCs w:val="24"/>
        </w:rPr>
      </w:pPr>
      <w:r w:rsidRPr="001335C4">
        <w:rPr>
          <w:rFonts w:cs="Times New Roman"/>
          <w:szCs w:val="24"/>
        </w:rPr>
        <w:t>Test cases for square waves include frequencies of 150 kHz, 16 kHz, 10 kHz, and 200 kHz with phase angles of 0°, 30°, 45°, 90°, and 120°.</w:t>
      </w:r>
      <w:r w:rsidR="00BB1198">
        <w:rPr>
          <w:rFonts w:cs="Times New Roman"/>
          <w:szCs w:val="24"/>
        </w:rPr>
        <w:t xml:space="preserve"> Figure </w:t>
      </w:r>
      <w:r w:rsidR="009E35CC">
        <w:rPr>
          <w:rFonts w:cs="Times New Roman"/>
          <w:szCs w:val="24"/>
        </w:rPr>
        <w:t>11</w:t>
      </w:r>
      <w:r w:rsidR="00BB1198">
        <w:rPr>
          <w:rFonts w:cs="Times New Roman"/>
          <w:szCs w:val="24"/>
        </w:rPr>
        <w:t xml:space="preserve"> shows the MATLAB code to generate square signals.</w:t>
      </w:r>
    </w:p>
    <w:p w14:paraId="6659B1F5" w14:textId="77777777" w:rsidR="00BB1198" w:rsidRDefault="002165D5" w:rsidP="00BB1198">
      <w:pPr>
        <w:keepNext/>
        <w:spacing w:before="0"/>
        <w:jc w:val="center"/>
      </w:pPr>
      <w:r w:rsidRPr="001335C4">
        <w:rPr>
          <w:rFonts w:cs="Times New Roman"/>
          <w:noProof/>
          <w:szCs w:val="24"/>
        </w:rPr>
        <w:lastRenderedPageBreak/>
        <w:drawing>
          <wp:inline distT="0" distB="0" distL="0" distR="0" wp14:anchorId="465AADD3" wp14:editId="5C49BD25">
            <wp:extent cx="6207140" cy="2301240"/>
            <wp:effectExtent l="0" t="0" r="3175" b="3810"/>
            <wp:docPr id="191248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85499" name="Picture 1" descr="A screenshot of a computer program&#10;&#10;Description automatically generated"/>
                    <pic:cNvPicPr/>
                  </pic:nvPicPr>
                  <pic:blipFill>
                    <a:blip r:embed="rId29"/>
                    <a:stretch>
                      <a:fillRect/>
                    </a:stretch>
                  </pic:blipFill>
                  <pic:spPr>
                    <a:xfrm>
                      <a:off x="0" y="0"/>
                      <a:ext cx="6230935" cy="2310062"/>
                    </a:xfrm>
                    <a:prstGeom prst="rect">
                      <a:avLst/>
                    </a:prstGeom>
                  </pic:spPr>
                </pic:pic>
              </a:graphicData>
            </a:graphic>
          </wp:inline>
        </w:drawing>
      </w:r>
    </w:p>
    <w:p w14:paraId="7B6517AC" w14:textId="4B33B51C" w:rsidR="009A7DD0" w:rsidRDefault="00BB1198" w:rsidP="00BB1198">
      <w:pPr>
        <w:pStyle w:val="Caption"/>
        <w:jc w:val="center"/>
        <w:rPr>
          <w:color w:val="auto"/>
          <w:sz w:val="20"/>
          <w:szCs w:val="20"/>
        </w:rPr>
      </w:pPr>
      <w:r w:rsidRPr="00BB1198">
        <w:rPr>
          <w:color w:val="auto"/>
          <w:sz w:val="20"/>
          <w:szCs w:val="20"/>
        </w:rPr>
        <w:t xml:space="preserve">Figure </w:t>
      </w:r>
      <w:r w:rsidRPr="00BB1198">
        <w:rPr>
          <w:color w:val="auto"/>
          <w:sz w:val="20"/>
          <w:szCs w:val="20"/>
        </w:rPr>
        <w:fldChar w:fldCharType="begin"/>
      </w:r>
      <w:r w:rsidRPr="00BB1198">
        <w:rPr>
          <w:color w:val="auto"/>
          <w:sz w:val="20"/>
          <w:szCs w:val="20"/>
        </w:rPr>
        <w:instrText xml:space="preserve"> SEQ Figure \* ARABIC </w:instrText>
      </w:r>
      <w:r w:rsidRPr="00BB1198">
        <w:rPr>
          <w:color w:val="auto"/>
          <w:sz w:val="20"/>
          <w:szCs w:val="20"/>
        </w:rPr>
        <w:fldChar w:fldCharType="separate"/>
      </w:r>
      <w:r w:rsidR="00352381">
        <w:rPr>
          <w:noProof/>
          <w:color w:val="auto"/>
          <w:sz w:val="20"/>
          <w:szCs w:val="20"/>
        </w:rPr>
        <w:t>11</w:t>
      </w:r>
      <w:r w:rsidRPr="00BB1198">
        <w:rPr>
          <w:color w:val="auto"/>
          <w:sz w:val="20"/>
          <w:szCs w:val="20"/>
        </w:rPr>
        <w:fldChar w:fldCharType="end"/>
      </w:r>
      <w:r w:rsidRPr="00BB1198">
        <w:rPr>
          <w:color w:val="auto"/>
          <w:sz w:val="20"/>
          <w:szCs w:val="20"/>
        </w:rPr>
        <w:t xml:space="preserve"> Square Waveform Signals generation in MATLAB</w:t>
      </w:r>
    </w:p>
    <w:p w14:paraId="1EB59D25" w14:textId="51A8BE47" w:rsidR="00BB1198" w:rsidRDefault="00077106" w:rsidP="00BB1198">
      <w:r>
        <w:t>Three of the s</w:t>
      </w:r>
      <w:r w:rsidR="00BB1198">
        <w:t xml:space="preserve">quare signals generated are represented in figure </w:t>
      </w:r>
      <w:r w:rsidR="009E35CC">
        <w:t>12</w:t>
      </w:r>
      <w:r w:rsidR="00BB1198">
        <w:t>.</w:t>
      </w:r>
    </w:p>
    <w:p w14:paraId="63293330" w14:textId="77777777" w:rsidR="000E734E" w:rsidRDefault="00F544E3" w:rsidP="000E734E">
      <w:pPr>
        <w:keepNext/>
        <w:jc w:val="center"/>
      </w:pPr>
      <w:r w:rsidRPr="00F544E3">
        <w:rPr>
          <w:noProof/>
          <w:lang w:bidi="fa-IR"/>
        </w:rPr>
        <w:drawing>
          <wp:inline distT="0" distB="0" distL="0" distR="0" wp14:anchorId="7FD20A4E" wp14:editId="04A4E62F">
            <wp:extent cx="4598041" cy="3448531"/>
            <wp:effectExtent l="0" t="0" r="0" b="0"/>
            <wp:docPr id="177779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7664"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598041" cy="3448531"/>
                    </a:xfrm>
                    <a:prstGeom prst="rect">
                      <a:avLst/>
                    </a:prstGeom>
                  </pic:spPr>
                </pic:pic>
              </a:graphicData>
            </a:graphic>
          </wp:inline>
        </w:drawing>
      </w:r>
    </w:p>
    <w:p w14:paraId="534629F5" w14:textId="6548D178" w:rsidR="00BB1198" w:rsidRPr="000E734E" w:rsidRDefault="000E734E" w:rsidP="000E734E">
      <w:pPr>
        <w:pStyle w:val="Caption"/>
        <w:jc w:val="center"/>
        <w:rPr>
          <w:color w:val="auto"/>
          <w:sz w:val="20"/>
          <w:szCs w:val="20"/>
          <w:lang w:bidi="fa-IR"/>
        </w:rPr>
      </w:pPr>
      <w:r w:rsidRPr="000E734E">
        <w:rPr>
          <w:color w:val="auto"/>
          <w:sz w:val="20"/>
          <w:szCs w:val="20"/>
        </w:rPr>
        <w:t xml:space="preserve">Figure </w:t>
      </w:r>
      <w:r w:rsidRPr="000E734E">
        <w:rPr>
          <w:color w:val="auto"/>
          <w:sz w:val="20"/>
          <w:szCs w:val="20"/>
        </w:rPr>
        <w:fldChar w:fldCharType="begin"/>
      </w:r>
      <w:r w:rsidRPr="000E734E">
        <w:rPr>
          <w:color w:val="auto"/>
          <w:sz w:val="20"/>
          <w:szCs w:val="20"/>
        </w:rPr>
        <w:instrText xml:space="preserve"> SEQ Figure \* ARABIC </w:instrText>
      </w:r>
      <w:r w:rsidRPr="000E734E">
        <w:rPr>
          <w:color w:val="auto"/>
          <w:sz w:val="20"/>
          <w:szCs w:val="20"/>
        </w:rPr>
        <w:fldChar w:fldCharType="separate"/>
      </w:r>
      <w:r w:rsidR="00352381">
        <w:rPr>
          <w:noProof/>
          <w:color w:val="auto"/>
          <w:sz w:val="20"/>
          <w:szCs w:val="20"/>
        </w:rPr>
        <w:t>12</w:t>
      </w:r>
      <w:r w:rsidRPr="000E734E">
        <w:rPr>
          <w:color w:val="auto"/>
          <w:sz w:val="20"/>
          <w:szCs w:val="20"/>
        </w:rPr>
        <w:fldChar w:fldCharType="end"/>
      </w:r>
      <w:r w:rsidRPr="000E734E">
        <w:rPr>
          <w:color w:val="auto"/>
          <w:sz w:val="20"/>
          <w:szCs w:val="20"/>
        </w:rPr>
        <w:t xml:space="preserve"> Square waveforms used for Test</w:t>
      </w:r>
    </w:p>
    <w:p w14:paraId="123CF34D" w14:textId="0175808D" w:rsidR="00854201" w:rsidRPr="0002666F" w:rsidRDefault="00854201" w:rsidP="00854201">
      <w:pPr>
        <w:spacing w:before="0"/>
        <w:jc w:val="both"/>
        <w:rPr>
          <w:rFonts w:eastAsiaTheme="minorEastAsia" w:cs="Times New Roman"/>
          <w:szCs w:val="24"/>
        </w:rPr>
      </w:pPr>
      <m:oMathPara>
        <m:oMath>
          <m:r>
            <w:rPr>
              <w:rFonts w:ascii="Cambria Math" w:hAnsi="Cambria Math" w:cs="Times New Roman"/>
              <w:szCs w:val="24"/>
            </w:rPr>
            <m:t>x13=</m:t>
          </m:r>
          <m:func>
            <m:funcPr>
              <m:ctrlPr>
                <w:rPr>
                  <w:rFonts w:ascii="Cambria Math" w:hAnsi="Cambria Math" w:cs="Times New Roman"/>
                  <w:i/>
                  <w:szCs w:val="24"/>
                </w:rPr>
              </m:ctrlPr>
            </m:funcPr>
            <m:fName>
              <m:r>
                <m:rPr>
                  <m:sty m:val="p"/>
                </m:rPr>
                <w:rPr>
                  <w:rFonts w:ascii="Cambria Math" w:hAnsi="Cambria Math" w:cs="Times New Roman"/>
                  <w:szCs w:val="24"/>
                </w:rPr>
                <m:t>square</m:t>
              </m:r>
            </m:fName>
            <m:e>
              <m:d>
                <m:dPr>
                  <m:ctrlPr>
                    <w:rPr>
                      <w:rFonts w:ascii="Cambria Math" w:hAnsi="Cambria Math" w:cs="Times New Roman"/>
                      <w:i/>
                      <w:szCs w:val="24"/>
                    </w:rPr>
                  </m:ctrlPr>
                </m:dPr>
                <m:e>
                  <m:r>
                    <w:rPr>
                      <w:rFonts w:ascii="Cambria Math" w:hAnsi="Cambria Math" w:cs="Times New Roman"/>
                      <w:szCs w:val="24"/>
                    </w:rPr>
                    <m:t>2πt*5000</m:t>
                  </m:r>
                </m:e>
              </m:d>
            </m:e>
          </m:func>
        </m:oMath>
      </m:oMathPara>
    </w:p>
    <w:p w14:paraId="474E8AD1" w14:textId="14AF754B" w:rsidR="00854201" w:rsidRPr="000A55A6" w:rsidRDefault="00854201" w:rsidP="00854201">
      <w:pPr>
        <w:spacing w:before="0"/>
        <w:jc w:val="both"/>
        <w:rPr>
          <w:rFonts w:eastAsiaTheme="minorEastAsia" w:cs="Times New Roman"/>
          <w:b/>
          <w:bCs/>
          <w:szCs w:val="24"/>
        </w:rPr>
      </w:pPr>
      <m:oMathPara>
        <m:oMath>
          <m:r>
            <w:rPr>
              <w:rFonts w:ascii="Cambria Math" w:eastAsiaTheme="minorEastAsia" w:hAnsi="Cambria Math" w:cs="Times New Roman"/>
              <w:szCs w:val="24"/>
            </w:rPr>
            <m:t>x23=5+</m:t>
          </m:r>
          <m:r>
            <m:rPr>
              <m:sty m:val="p"/>
            </m:rPr>
            <w:rPr>
              <w:rFonts w:ascii="Cambria Math" w:eastAsiaTheme="minorEastAsia" w:hAnsi="Cambria Math" w:cs="Times New Roman"/>
              <w:szCs w:val="24"/>
            </w:rPr>
            <m:t>square⁡(2πt*5000)</m:t>
          </m:r>
        </m:oMath>
      </m:oMathPara>
    </w:p>
    <w:p w14:paraId="0B9FF314" w14:textId="79BA7AC0" w:rsidR="00854201" w:rsidRPr="000E734E" w:rsidRDefault="00854201" w:rsidP="000E734E">
      <w:pPr>
        <w:spacing w:before="0"/>
        <w:jc w:val="both"/>
        <w:rPr>
          <w:rFonts w:eastAsiaTheme="minorEastAsia" w:cs="Times New Roman"/>
          <w:szCs w:val="24"/>
        </w:rPr>
      </w:pPr>
      <m:oMathPara>
        <m:oMath>
          <m:r>
            <w:rPr>
              <w:rFonts w:ascii="Cambria Math" w:eastAsiaTheme="minorEastAsia" w:hAnsi="Cambria Math" w:cs="Times New Roman"/>
              <w:szCs w:val="24"/>
            </w:rPr>
            <m:t>x33=(5+</m:t>
          </m:r>
          <m:r>
            <m:rPr>
              <m:sty m:val="p"/>
            </m:rPr>
            <w:rPr>
              <w:rFonts w:ascii="Cambria Math" w:eastAsiaTheme="minorEastAsia" w:hAnsi="Cambria Math" w:cs="Times New Roman"/>
              <w:szCs w:val="24"/>
            </w:rPr>
            <m:t>square⁡</m:t>
          </m:r>
          <m:r>
            <w:rPr>
              <w:rFonts w:ascii="Cambria Math" w:eastAsiaTheme="minorEastAsia" w:hAnsi="Cambria Math" w:cs="Times New Roman"/>
              <w:szCs w:val="24"/>
            </w:rPr>
            <m:t>(2πt*5000))*100</m:t>
          </m:r>
        </m:oMath>
      </m:oMathPara>
    </w:p>
    <w:p w14:paraId="69E19CFB" w14:textId="505BA061" w:rsidR="006728C4" w:rsidRDefault="006728C4" w:rsidP="006728C4">
      <w:pPr>
        <w:spacing w:before="0"/>
        <w:jc w:val="both"/>
        <w:rPr>
          <w:rFonts w:cs="Times New Roman"/>
          <w:szCs w:val="24"/>
        </w:rPr>
      </w:pPr>
      <w:r w:rsidRPr="006728C4">
        <w:rPr>
          <w:rFonts w:cs="Times New Roman"/>
          <w:szCs w:val="24"/>
        </w:rPr>
        <w:t xml:space="preserve">The </w:t>
      </w:r>
      <w:r>
        <w:rPr>
          <w:rFonts w:cs="Times New Roman"/>
          <w:szCs w:val="24"/>
        </w:rPr>
        <w:t xml:space="preserve">square </w:t>
      </w:r>
      <w:r w:rsidRPr="006728C4">
        <w:rPr>
          <w:rFonts w:cs="Times New Roman"/>
          <w:szCs w:val="24"/>
        </w:rPr>
        <w:t xml:space="preserve">signal alternates between a high value </w:t>
      </w:r>
      <w:r>
        <w:rPr>
          <w:rFonts w:cs="Times New Roman"/>
          <w:szCs w:val="24"/>
        </w:rPr>
        <w:t xml:space="preserve">– one - </w:t>
      </w:r>
      <w:r w:rsidRPr="006728C4">
        <w:rPr>
          <w:rFonts w:cs="Times New Roman"/>
          <w:szCs w:val="24"/>
        </w:rPr>
        <w:t xml:space="preserve">and a low </w:t>
      </w:r>
      <w:r>
        <w:rPr>
          <w:rFonts w:cs="Times New Roman"/>
          <w:szCs w:val="24"/>
        </w:rPr>
        <w:t>value – zero -</w:t>
      </w:r>
      <w:r w:rsidRPr="006728C4">
        <w:rPr>
          <w:rFonts w:cs="Times New Roman"/>
          <w:szCs w:val="24"/>
        </w:rPr>
        <w:t xml:space="preserve"> with a 50% duty cycle</w:t>
      </w:r>
      <w:r>
        <w:rPr>
          <w:rFonts w:cs="Times New Roman"/>
          <w:szCs w:val="24"/>
        </w:rPr>
        <w:t>. Therefore, it</w:t>
      </w:r>
      <w:r w:rsidRPr="006728C4">
        <w:rPr>
          <w:rFonts w:cs="Times New Roman"/>
          <w:szCs w:val="24"/>
        </w:rPr>
        <w:t xml:space="preserve"> spends an equal amount of time in the high state and the low state within each period.</w:t>
      </w:r>
    </w:p>
    <w:p w14:paraId="2179F93C" w14:textId="5FB706DF" w:rsidR="002074A6" w:rsidRPr="001335C4" w:rsidRDefault="006728C4" w:rsidP="006728C4">
      <w:pPr>
        <w:spacing w:before="0"/>
        <w:rPr>
          <w:rFonts w:cs="Times New Roman"/>
          <w:szCs w:val="24"/>
        </w:rPr>
      </w:pPr>
      <w:r>
        <w:rPr>
          <w:rFonts w:cs="Times New Roman"/>
          <w:szCs w:val="24"/>
        </w:rPr>
        <w:lastRenderedPageBreak/>
        <w:t>After this, t</w:t>
      </w:r>
      <w:r w:rsidR="002074A6" w:rsidRPr="001335C4">
        <w:rPr>
          <w:rFonts w:cs="Times New Roman"/>
          <w:szCs w:val="24"/>
        </w:rPr>
        <w:t xml:space="preserve">he same steps </w:t>
      </w:r>
      <w:r w:rsidR="008214ED" w:rsidRPr="001335C4">
        <w:rPr>
          <w:rFonts w:cs="Times New Roman"/>
          <w:szCs w:val="24"/>
        </w:rPr>
        <w:t>as</w:t>
      </w:r>
      <w:r w:rsidR="002074A6" w:rsidRPr="001335C4">
        <w:rPr>
          <w:rFonts w:cs="Times New Roman"/>
          <w:szCs w:val="24"/>
        </w:rPr>
        <w:t xml:space="preserve"> Sin</w:t>
      </w:r>
      <w:r w:rsidR="00BB1198">
        <w:rPr>
          <w:rFonts w:cs="Times New Roman"/>
          <w:szCs w:val="24"/>
        </w:rPr>
        <w:t>e</w:t>
      </w:r>
      <w:r w:rsidR="002074A6" w:rsidRPr="001335C4">
        <w:rPr>
          <w:rFonts w:cs="Times New Roman"/>
          <w:szCs w:val="24"/>
        </w:rPr>
        <w:t xml:space="preserve"> waves are repeated for this waveform.</w:t>
      </w:r>
    </w:p>
    <w:p w14:paraId="76C3016C" w14:textId="77777777" w:rsidR="00871DC4" w:rsidRPr="001335C4" w:rsidRDefault="00871DC4" w:rsidP="001855D6">
      <w:pPr>
        <w:pStyle w:val="Heading2"/>
        <w:rPr>
          <w:rFonts w:cs="Times New Roman"/>
        </w:rPr>
      </w:pPr>
      <w:bookmarkStart w:id="15" w:name="_Toc171811467"/>
      <w:r w:rsidRPr="001335C4">
        <w:rPr>
          <w:rFonts w:cs="Times New Roman"/>
        </w:rPr>
        <w:t>Triangle Waves</w:t>
      </w:r>
      <w:bookmarkEnd w:id="15"/>
    </w:p>
    <w:p w14:paraId="29F69F21" w14:textId="77777777" w:rsidR="001855D6" w:rsidRPr="001335C4" w:rsidRDefault="001855D6" w:rsidP="001855D6">
      <w:pPr>
        <w:spacing w:after="0"/>
        <w:rPr>
          <w:rFonts w:cs="Times New Roman"/>
        </w:rPr>
      </w:pPr>
    </w:p>
    <w:p w14:paraId="321A8578" w14:textId="11004020" w:rsidR="00871DC4" w:rsidRPr="001335C4" w:rsidRDefault="00871DC4" w:rsidP="000E734E">
      <w:pPr>
        <w:spacing w:before="0"/>
        <w:jc w:val="both"/>
        <w:rPr>
          <w:rFonts w:cs="Times New Roman"/>
          <w:szCs w:val="24"/>
        </w:rPr>
      </w:pPr>
      <w:r w:rsidRPr="001335C4">
        <w:rPr>
          <w:rFonts w:cs="Times New Roman"/>
          <w:szCs w:val="24"/>
        </w:rPr>
        <w:t>Test cases for triangle waves include frequencies of 150 kHz, 149 kHz, 151 kHz, 5 kHz, and 200 kHz with phase angles of 0°, 30°, 45°, 90°, and 120°.</w:t>
      </w:r>
      <w:r w:rsidR="000E734E">
        <w:rPr>
          <w:rFonts w:cs="Times New Roman"/>
          <w:szCs w:val="24"/>
        </w:rPr>
        <w:t xml:space="preserve"> Figure </w:t>
      </w:r>
      <w:r w:rsidR="009E35CC">
        <w:rPr>
          <w:rFonts w:cs="Times New Roman"/>
          <w:szCs w:val="24"/>
        </w:rPr>
        <w:t>13</w:t>
      </w:r>
      <w:r w:rsidR="000E734E">
        <w:rPr>
          <w:rFonts w:cs="Times New Roman"/>
          <w:szCs w:val="24"/>
        </w:rPr>
        <w:t xml:space="preserve"> shows the MATLAB code to generate square signals.</w:t>
      </w:r>
    </w:p>
    <w:p w14:paraId="3705C989" w14:textId="77777777" w:rsidR="000E734E" w:rsidRDefault="00BD0787" w:rsidP="000E734E">
      <w:pPr>
        <w:keepNext/>
        <w:jc w:val="center"/>
      </w:pPr>
      <w:r w:rsidRPr="001335C4">
        <w:rPr>
          <w:rFonts w:cs="Times New Roman"/>
          <w:noProof/>
          <w:szCs w:val="24"/>
        </w:rPr>
        <w:drawing>
          <wp:inline distT="0" distB="0" distL="0" distR="0" wp14:anchorId="2E13C6CB" wp14:editId="6DA65995">
            <wp:extent cx="6200079" cy="2118360"/>
            <wp:effectExtent l="0" t="0" r="0" b="0"/>
            <wp:docPr id="6395381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38110"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203664" cy="2119585"/>
                    </a:xfrm>
                    <a:prstGeom prst="rect">
                      <a:avLst/>
                    </a:prstGeom>
                  </pic:spPr>
                </pic:pic>
              </a:graphicData>
            </a:graphic>
          </wp:inline>
        </w:drawing>
      </w:r>
    </w:p>
    <w:p w14:paraId="149314E9" w14:textId="7A9C83DB" w:rsidR="007D2BCD" w:rsidRPr="000E734E" w:rsidRDefault="000E734E" w:rsidP="000E734E">
      <w:pPr>
        <w:pStyle w:val="Caption"/>
        <w:jc w:val="center"/>
        <w:rPr>
          <w:rFonts w:cs="Times New Roman"/>
          <w:color w:val="auto"/>
          <w:sz w:val="20"/>
          <w:szCs w:val="20"/>
        </w:rPr>
      </w:pPr>
      <w:r w:rsidRPr="000E734E">
        <w:rPr>
          <w:color w:val="auto"/>
          <w:sz w:val="20"/>
          <w:szCs w:val="20"/>
        </w:rPr>
        <w:t xml:space="preserve">Figure </w:t>
      </w:r>
      <w:r w:rsidRPr="000E734E">
        <w:rPr>
          <w:color w:val="auto"/>
          <w:sz w:val="20"/>
          <w:szCs w:val="20"/>
        </w:rPr>
        <w:fldChar w:fldCharType="begin"/>
      </w:r>
      <w:r w:rsidRPr="000E734E">
        <w:rPr>
          <w:color w:val="auto"/>
          <w:sz w:val="20"/>
          <w:szCs w:val="20"/>
        </w:rPr>
        <w:instrText xml:space="preserve"> SEQ Figure \* ARABIC </w:instrText>
      </w:r>
      <w:r w:rsidRPr="000E734E">
        <w:rPr>
          <w:color w:val="auto"/>
          <w:sz w:val="20"/>
          <w:szCs w:val="20"/>
        </w:rPr>
        <w:fldChar w:fldCharType="separate"/>
      </w:r>
      <w:r w:rsidR="00352381">
        <w:rPr>
          <w:noProof/>
          <w:color w:val="auto"/>
          <w:sz w:val="20"/>
          <w:szCs w:val="20"/>
        </w:rPr>
        <w:t>13</w:t>
      </w:r>
      <w:r w:rsidRPr="000E734E">
        <w:rPr>
          <w:color w:val="auto"/>
          <w:sz w:val="20"/>
          <w:szCs w:val="20"/>
        </w:rPr>
        <w:fldChar w:fldCharType="end"/>
      </w:r>
      <w:r w:rsidRPr="000E734E">
        <w:rPr>
          <w:color w:val="auto"/>
          <w:sz w:val="20"/>
          <w:szCs w:val="20"/>
        </w:rPr>
        <w:t xml:space="preserve"> Triangle Waveform Signals generation in MATLAB</w:t>
      </w:r>
    </w:p>
    <w:p w14:paraId="1BF17A5D" w14:textId="61C83D7D" w:rsidR="000E734E" w:rsidRDefault="000E734E" w:rsidP="000E734E">
      <w:r>
        <w:t>Three of the triangle signals generated are represented in figure 1</w:t>
      </w:r>
      <w:r w:rsidR="009E35CC">
        <w:t>4</w:t>
      </w:r>
      <w:r>
        <w:t>.</w:t>
      </w:r>
    </w:p>
    <w:p w14:paraId="11FAF94E" w14:textId="77777777" w:rsidR="000E734E" w:rsidRDefault="000E734E" w:rsidP="000E734E">
      <w:pPr>
        <w:keepNext/>
        <w:jc w:val="center"/>
      </w:pPr>
      <w:r w:rsidRPr="00F544E3">
        <w:rPr>
          <w:noProof/>
          <w:lang w:bidi="fa-IR"/>
        </w:rPr>
        <w:drawing>
          <wp:inline distT="0" distB="0" distL="0" distR="0" wp14:anchorId="2E402A80" wp14:editId="7C7E7336">
            <wp:extent cx="4575792" cy="3431844"/>
            <wp:effectExtent l="0" t="0" r="0" b="0"/>
            <wp:docPr id="37827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73435"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575792" cy="3431844"/>
                    </a:xfrm>
                    <a:prstGeom prst="rect">
                      <a:avLst/>
                    </a:prstGeom>
                  </pic:spPr>
                </pic:pic>
              </a:graphicData>
            </a:graphic>
          </wp:inline>
        </w:drawing>
      </w:r>
    </w:p>
    <w:p w14:paraId="19F013AF" w14:textId="012507B8" w:rsidR="000E734E" w:rsidRPr="000E734E" w:rsidRDefault="000E734E" w:rsidP="000E734E">
      <w:pPr>
        <w:pStyle w:val="Caption"/>
        <w:jc w:val="center"/>
        <w:rPr>
          <w:color w:val="auto"/>
          <w:sz w:val="20"/>
          <w:szCs w:val="20"/>
        </w:rPr>
      </w:pPr>
      <w:r w:rsidRPr="000E734E">
        <w:rPr>
          <w:color w:val="auto"/>
          <w:sz w:val="20"/>
          <w:szCs w:val="20"/>
        </w:rPr>
        <w:t xml:space="preserve">Figure </w:t>
      </w:r>
      <w:r w:rsidRPr="000E734E">
        <w:rPr>
          <w:color w:val="auto"/>
          <w:sz w:val="20"/>
          <w:szCs w:val="20"/>
        </w:rPr>
        <w:fldChar w:fldCharType="begin"/>
      </w:r>
      <w:r w:rsidRPr="000E734E">
        <w:rPr>
          <w:color w:val="auto"/>
          <w:sz w:val="20"/>
          <w:szCs w:val="20"/>
        </w:rPr>
        <w:instrText xml:space="preserve"> SEQ Figure \* ARABIC </w:instrText>
      </w:r>
      <w:r w:rsidRPr="000E734E">
        <w:rPr>
          <w:color w:val="auto"/>
          <w:sz w:val="20"/>
          <w:szCs w:val="20"/>
        </w:rPr>
        <w:fldChar w:fldCharType="separate"/>
      </w:r>
      <w:r w:rsidR="00352381">
        <w:rPr>
          <w:noProof/>
          <w:color w:val="auto"/>
          <w:sz w:val="20"/>
          <w:szCs w:val="20"/>
        </w:rPr>
        <w:t>14</w:t>
      </w:r>
      <w:r w:rsidRPr="000E734E">
        <w:rPr>
          <w:color w:val="auto"/>
          <w:sz w:val="20"/>
          <w:szCs w:val="20"/>
        </w:rPr>
        <w:fldChar w:fldCharType="end"/>
      </w:r>
      <w:r w:rsidRPr="000E734E">
        <w:rPr>
          <w:color w:val="auto"/>
          <w:sz w:val="20"/>
          <w:szCs w:val="20"/>
        </w:rPr>
        <w:t xml:space="preserve"> Triangle waveforms used for Test</w:t>
      </w:r>
    </w:p>
    <w:p w14:paraId="0AF78518" w14:textId="7950C56B" w:rsidR="000E734E" w:rsidRPr="0002666F" w:rsidRDefault="000E734E" w:rsidP="000E734E">
      <w:pPr>
        <w:spacing w:before="0"/>
        <w:jc w:val="both"/>
        <w:rPr>
          <w:rFonts w:eastAsiaTheme="minorEastAsia" w:cs="Times New Roman"/>
          <w:szCs w:val="24"/>
        </w:rPr>
      </w:pPr>
      <m:oMathPara>
        <m:oMath>
          <m:r>
            <w:rPr>
              <w:rFonts w:ascii="Cambria Math" w:hAnsi="Cambria Math" w:cs="Times New Roman"/>
              <w:szCs w:val="24"/>
            </w:rPr>
            <m:t>x12=</m:t>
          </m:r>
          <m:func>
            <m:funcPr>
              <m:ctrlPr>
                <w:rPr>
                  <w:rFonts w:ascii="Cambria Math" w:hAnsi="Cambria Math" w:cs="Times New Roman"/>
                  <w:i/>
                  <w:szCs w:val="24"/>
                </w:rPr>
              </m:ctrlPr>
            </m:funcPr>
            <m:fName>
              <m:r>
                <m:rPr>
                  <m:sty m:val="p"/>
                </m:rPr>
                <w:rPr>
                  <w:rFonts w:ascii="Cambria Math" w:hAnsi="Cambria Math" w:cs="Times New Roman"/>
                  <w:szCs w:val="24"/>
                </w:rPr>
                <m:t>sawtooth</m:t>
              </m:r>
            </m:fName>
            <m:e>
              <m:d>
                <m:dPr>
                  <m:ctrlPr>
                    <w:rPr>
                      <w:rFonts w:ascii="Cambria Math" w:hAnsi="Cambria Math" w:cs="Times New Roman"/>
                      <w:i/>
                      <w:szCs w:val="24"/>
                    </w:rPr>
                  </m:ctrlPr>
                </m:dPr>
                <m:e>
                  <m:r>
                    <w:rPr>
                      <w:rFonts w:ascii="Cambria Math" w:hAnsi="Cambria Math" w:cs="Times New Roman"/>
                      <w:szCs w:val="24"/>
                    </w:rPr>
                    <m:t>2πt*5000, 0.5</m:t>
                  </m:r>
                </m:e>
              </m:d>
            </m:e>
          </m:func>
        </m:oMath>
      </m:oMathPara>
    </w:p>
    <w:p w14:paraId="54B9903B" w14:textId="1805B542" w:rsidR="000E734E" w:rsidRPr="000A55A6" w:rsidRDefault="000E734E" w:rsidP="000E734E">
      <w:pPr>
        <w:spacing w:before="0"/>
        <w:jc w:val="both"/>
        <w:rPr>
          <w:rFonts w:eastAsiaTheme="minorEastAsia" w:cs="Times New Roman"/>
          <w:b/>
          <w:bCs/>
          <w:szCs w:val="24"/>
        </w:rPr>
      </w:pPr>
      <m:oMathPara>
        <m:oMath>
          <m:r>
            <w:rPr>
              <w:rFonts w:ascii="Cambria Math" w:eastAsiaTheme="minorEastAsia" w:hAnsi="Cambria Math" w:cs="Times New Roman"/>
              <w:szCs w:val="24"/>
            </w:rPr>
            <m:t>x22=5+</m:t>
          </m:r>
          <m:r>
            <m:rPr>
              <m:sty m:val="p"/>
            </m:rPr>
            <w:rPr>
              <w:rFonts w:ascii="Cambria Math" w:eastAsiaTheme="minorEastAsia" w:hAnsi="Cambria Math" w:cs="Times New Roman"/>
              <w:szCs w:val="24"/>
            </w:rPr>
            <m:t>sawtooth⁡(2πt*5000, 0.5)</m:t>
          </m:r>
        </m:oMath>
      </m:oMathPara>
    </w:p>
    <w:p w14:paraId="6DDF0F35" w14:textId="56ED4E10" w:rsidR="000E734E" w:rsidRPr="000E734E" w:rsidRDefault="000E734E" w:rsidP="000E734E">
      <w:pPr>
        <w:spacing w:before="0"/>
        <w:jc w:val="both"/>
        <w:rPr>
          <w:rFonts w:eastAsiaTheme="minorEastAsia" w:cs="Times New Roman"/>
          <w:szCs w:val="24"/>
        </w:rPr>
      </w:pPr>
      <m:oMathPara>
        <m:oMath>
          <m:r>
            <w:rPr>
              <w:rFonts w:ascii="Cambria Math" w:eastAsiaTheme="minorEastAsia" w:hAnsi="Cambria Math" w:cs="Times New Roman"/>
              <w:szCs w:val="24"/>
            </w:rPr>
            <w:lastRenderedPageBreak/>
            <m:t>x32=(5+</m:t>
          </m:r>
          <m:r>
            <m:rPr>
              <m:sty m:val="p"/>
            </m:rPr>
            <w:rPr>
              <w:rFonts w:ascii="Cambria Math" w:eastAsiaTheme="minorEastAsia" w:hAnsi="Cambria Math" w:cs="Times New Roman"/>
              <w:szCs w:val="24"/>
            </w:rPr>
            <m:t>sawtooth⁡</m:t>
          </m:r>
          <m:r>
            <w:rPr>
              <w:rFonts w:ascii="Cambria Math" w:eastAsiaTheme="minorEastAsia" w:hAnsi="Cambria Math" w:cs="Times New Roman"/>
              <w:szCs w:val="24"/>
            </w:rPr>
            <m:t>(2πt*5000, 0.5))*100</m:t>
          </m:r>
        </m:oMath>
      </m:oMathPara>
    </w:p>
    <w:p w14:paraId="34A0AF97" w14:textId="713DF093" w:rsidR="00702D8A" w:rsidRDefault="00E73B20" w:rsidP="00E73B20">
      <w:pPr>
        <w:spacing w:before="0"/>
        <w:jc w:val="both"/>
        <w:rPr>
          <w:rFonts w:cs="Times New Roman"/>
          <w:szCs w:val="24"/>
          <w:rtl/>
        </w:rPr>
      </w:pPr>
      <w:r>
        <w:rPr>
          <w:rFonts w:cs="Times New Roman"/>
          <w:szCs w:val="24"/>
        </w:rPr>
        <w:t xml:space="preserve">In the first parameter, </w:t>
      </w:r>
      <w:r w:rsidR="00702D8A" w:rsidRPr="00702D8A">
        <w:rPr>
          <w:rFonts w:cs="Times New Roman"/>
          <w:szCs w:val="24"/>
        </w:rPr>
        <w:t>5000 indicates the angular frequency of the sawtooth wave. This corresponds to a linear frequency of 5000 Hz (or 5 kHz).</w:t>
      </w:r>
      <w:r>
        <w:rPr>
          <w:rFonts w:cs="Times New Roman"/>
          <w:szCs w:val="24"/>
        </w:rPr>
        <w:t xml:space="preserve"> </w:t>
      </w:r>
      <w:r w:rsidR="00702D8A" w:rsidRPr="00702D8A">
        <w:rPr>
          <w:rFonts w:cs="Times New Roman"/>
          <w:szCs w:val="24"/>
        </w:rPr>
        <w:t xml:space="preserve">The second parameter </w:t>
      </w:r>
      <w:r>
        <w:rPr>
          <w:rFonts w:cs="Times New Roman"/>
          <w:szCs w:val="24"/>
        </w:rPr>
        <w:t>0.5</w:t>
      </w:r>
      <w:r w:rsidR="00702D8A" w:rsidRPr="00702D8A">
        <w:rPr>
          <w:rFonts w:cs="Times New Roman"/>
          <w:szCs w:val="24"/>
        </w:rPr>
        <w:t xml:space="preserve"> specifies the shape of the sawtooth wave. For a typical sawtooth wave, this parameter can control the duty cycle or the position where the wave resets. A value of 0.5 means that the wave rises and falls symmetrically</w:t>
      </w:r>
      <w:r>
        <w:rPr>
          <w:rFonts w:cs="Times New Roman"/>
          <w:szCs w:val="24"/>
        </w:rPr>
        <w:t>.</w:t>
      </w:r>
    </w:p>
    <w:p w14:paraId="2157540D" w14:textId="0380F614" w:rsidR="000E734E" w:rsidRPr="001335C4" w:rsidRDefault="00702D8A" w:rsidP="00702D8A">
      <w:pPr>
        <w:spacing w:before="0"/>
        <w:rPr>
          <w:rFonts w:cs="Times New Roman"/>
          <w:szCs w:val="24"/>
        </w:rPr>
      </w:pPr>
      <w:r>
        <w:rPr>
          <w:rFonts w:cs="Times New Roman"/>
          <w:szCs w:val="24"/>
        </w:rPr>
        <w:t>After this step, t</w:t>
      </w:r>
      <w:r w:rsidR="000E734E" w:rsidRPr="001335C4">
        <w:rPr>
          <w:rFonts w:cs="Times New Roman"/>
          <w:szCs w:val="24"/>
        </w:rPr>
        <w:t xml:space="preserve">he same </w:t>
      </w:r>
      <w:r>
        <w:rPr>
          <w:rFonts w:cs="Times New Roman"/>
          <w:szCs w:val="24"/>
        </w:rPr>
        <w:t xml:space="preserve">process </w:t>
      </w:r>
      <w:r w:rsidR="000E734E" w:rsidRPr="001335C4">
        <w:rPr>
          <w:rFonts w:cs="Times New Roman"/>
          <w:szCs w:val="24"/>
        </w:rPr>
        <w:t>as Sin</w:t>
      </w:r>
      <w:r w:rsidR="000E734E">
        <w:rPr>
          <w:rFonts w:cs="Times New Roman"/>
          <w:szCs w:val="24"/>
        </w:rPr>
        <w:t>e</w:t>
      </w:r>
      <w:r w:rsidR="000E734E" w:rsidRPr="001335C4">
        <w:rPr>
          <w:rFonts w:cs="Times New Roman"/>
          <w:szCs w:val="24"/>
        </w:rPr>
        <w:t xml:space="preserve"> waves </w:t>
      </w:r>
      <w:r w:rsidRPr="001335C4">
        <w:rPr>
          <w:rFonts w:cs="Times New Roman"/>
          <w:szCs w:val="24"/>
        </w:rPr>
        <w:t>is</w:t>
      </w:r>
      <w:r w:rsidR="000E734E" w:rsidRPr="001335C4">
        <w:rPr>
          <w:rFonts w:cs="Times New Roman"/>
          <w:szCs w:val="24"/>
        </w:rPr>
        <w:t xml:space="preserve"> repeated for this waveform.</w:t>
      </w:r>
    </w:p>
    <w:p w14:paraId="34A0A17D" w14:textId="77777777" w:rsidR="007D2BCD" w:rsidRPr="001335C4" w:rsidRDefault="007D2BCD" w:rsidP="00E541C3">
      <w:pPr>
        <w:rPr>
          <w:rFonts w:cs="Times New Roman"/>
        </w:rPr>
      </w:pPr>
    </w:p>
    <w:p w14:paraId="2C27C441" w14:textId="77777777" w:rsidR="007D2BCD" w:rsidRPr="001335C4" w:rsidRDefault="007D2BCD" w:rsidP="00E541C3">
      <w:pPr>
        <w:rPr>
          <w:rFonts w:cs="Times New Roman"/>
        </w:rPr>
      </w:pPr>
    </w:p>
    <w:p w14:paraId="0C1D9BAF" w14:textId="77777777" w:rsidR="007D2BCD" w:rsidRPr="001335C4" w:rsidRDefault="007D2BCD" w:rsidP="00E541C3">
      <w:pPr>
        <w:rPr>
          <w:rFonts w:cs="Times New Roman"/>
        </w:rPr>
      </w:pPr>
    </w:p>
    <w:p w14:paraId="42ACD4CB" w14:textId="77777777" w:rsidR="007D2BCD" w:rsidRDefault="007D2BCD" w:rsidP="00E541C3">
      <w:pPr>
        <w:rPr>
          <w:rFonts w:cs="Times New Roman"/>
        </w:rPr>
      </w:pPr>
    </w:p>
    <w:p w14:paraId="5A54EE1C" w14:textId="77777777" w:rsidR="00E73B20" w:rsidRDefault="00E73B20" w:rsidP="00E541C3">
      <w:pPr>
        <w:rPr>
          <w:rFonts w:cs="Times New Roman"/>
        </w:rPr>
      </w:pPr>
    </w:p>
    <w:p w14:paraId="2DF21628" w14:textId="77777777" w:rsidR="00E73B20" w:rsidRDefault="00E73B20" w:rsidP="00E541C3">
      <w:pPr>
        <w:rPr>
          <w:rFonts w:cs="Times New Roman"/>
        </w:rPr>
      </w:pPr>
    </w:p>
    <w:p w14:paraId="61AEBAE8" w14:textId="77777777" w:rsidR="00E73B20" w:rsidRDefault="00E73B20" w:rsidP="00E541C3">
      <w:pPr>
        <w:rPr>
          <w:rFonts w:cs="Times New Roman"/>
        </w:rPr>
      </w:pPr>
    </w:p>
    <w:p w14:paraId="451DA490" w14:textId="77777777" w:rsidR="00E73B20" w:rsidRDefault="00E73B20" w:rsidP="00E541C3">
      <w:pPr>
        <w:rPr>
          <w:rFonts w:cs="Times New Roman"/>
        </w:rPr>
      </w:pPr>
    </w:p>
    <w:p w14:paraId="413D05D9" w14:textId="77777777" w:rsidR="00E73B20" w:rsidRDefault="00E73B20" w:rsidP="00E541C3">
      <w:pPr>
        <w:rPr>
          <w:rFonts w:cs="Times New Roman"/>
        </w:rPr>
      </w:pPr>
    </w:p>
    <w:p w14:paraId="2AF23011" w14:textId="77777777" w:rsidR="00E73B20" w:rsidRDefault="00E73B20" w:rsidP="00E541C3">
      <w:pPr>
        <w:rPr>
          <w:rFonts w:cs="Times New Roman"/>
        </w:rPr>
      </w:pPr>
    </w:p>
    <w:p w14:paraId="67867D98" w14:textId="77777777" w:rsidR="00E73B20" w:rsidRDefault="00E73B20" w:rsidP="00E541C3">
      <w:pPr>
        <w:rPr>
          <w:rFonts w:cs="Times New Roman"/>
        </w:rPr>
      </w:pPr>
    </w:p>
    <w:p w14:paraId="082F966B" w14:textId="77777777" w:rsidR="00E73B20" w:rsidRDefault="00E73B20" w:rsidP="00E541C3">
      <w:pPr>
        <w:rPr>
          <w:rFonts w:cs="Times New Roman"/>
        </w:rPr>
      </w:pPr>
    </w:p>
    <w:p w14:paraId="4E686FD6" w14:textId="77777777" w:rsidR="00E73B20" w:rsidRDefault="00E73B20" w:rsidP="00E541C3">
      <w:pPr>
        <w:rPr>
          <w:rFonts w:cs="Times New Roman"/>
        </w:rPr>
      </w:pPr>
    </w:p>
    <w:p w14:paraId="7E7238EF" w14:textId="77777777" w:rsidR="00E73B20" w:rsidRDefault="00E73B20" w:rsidP="00E541C3">
      <w:pPr>
        <w:rPr>
          <w:rFonts w:cs="Times New Roman"/>
        </w:rPr>
      </w:pPr>
    </w:p>
    <w:p w14:paraId="5FE089AE" w14:textId="77777777" w:rsidR="00E73B20" w:rsidRDefault="00E73B20" w:rsidP="00E541C3">
      <w:pPr>
        <w:rPr>
          <w:rFonts w:cs="Times New Roman"/>
        </w:rPr>
      </w:pPr>
    </w:p>
    <w:p w14:paraId="2F4BCEB3" w14:textId="77777777" w:rsidR="00E73B20" w:rsidRDefault="00E73B20" w:rsidP="00E541C3">
      <w:pPr>
        <w:rPr>
          <w:rFonts w:cs="Times New Roman"/>
        </w:rPr>
      </w:pPr>
    </w:p>
    <w:p w14:paraId="4BB0A027" w14:textId="77777777" w:rsidR="00E73B20" w:rsidRDefault="00E73B20" w:rsidP="00E541C3">
      <w:pPr>
        <w:rPr>
          <w:rFonts w:cs="Times New Roman"/>
        </w:rPr>
      </w:pPr>
    </w:p>
    <w:p w14:paraId="4D64103C" w14:textId="77777777" w:rsidR="00E73B20" w:rsidRPr="001335C4" w:rsidRDefault="00E73B20" w:rsidP="006728C4">
      <w:pPr>
        <w:ind w:left="0"/>
        <w:rPr>
          <w:rFonts w:cs="Times New Roman"/>
        </w:rPr>
      </w:pPr>
    </w:p>
    <w:p w14:paraId="0904339F" w14:textId="1FC346C7" w:rsidR="00E541C3" w:rsidRDefault="008214ED" w:rsidP="008214ED">
      <w:pPr>
        <w:pStyle w:val="Heading1"/>
        <w:rPr>
          <w:rFonts w:cs="Times New Roman"/>
          <w:caps w:val="0"/>
        </w:rPr>
      </w:pPr>
      <w:bookmarkStart w:id="16" w:name="_Toc171811468"/>
      <w:r w:rsidRPr="001335C4">
        <w:rPr>
          <w:rFonts w:cs="Times New Roman"/>
          <w:caps w:val="0"/>
        </w:rPr>
        <w:lastRenderedPageBreak/>
        <w:t>Results</w:t>
      </w:r>
      <w:bookmarkEnd w:id="16"/>
    </w:p>
    <w:p w14:paraId="2CDEE741" w14:textId="23F4E5AB" w:rsidR="003610A5" w:rsidRDefault="003610A5" w:rsidP="00E205D1">
      <w:pPr>
        <w:pStyle w:val="Heading2"/>
      </w:pPr>
      <w:bookmarkStart w:id="17" w:name="_Toc171811469"/>
      <w:proofErr w:type="spellStart"/>
      <w:r>
        <w:t>EPWave</w:t>
      </w:r>
      <w:proofErr w:type="spellEnd"/>
      <w:r>
        <w:t xml:space="preserve"> </w:t>
      </w:r>
      <w:r w:rsidR="00E205D1">
        <w:t>Results</w:t>
      </w:r>
      <w:bookmarkEnd w:id="17"/>
    </w:p>
    <w:p w14:paraId="15C7D438" w14:textId="77777777" w:rsidR="00E205D1" w:rsidRPr="00E205D1" w:rsidRDefault="00E205D1" w:rsidP="00E205D1">
      <w:pPr>
        <w:spacing w:after="0"/>
      </w:pPr>
    </w:p>
    <w:p w14:paraId="13283F00" w14:textId="475287DE" w:rsidR="00596134" w:rsidRPr="00596134" w:rsidRDefault="00596134" w:rsidP="00404F79">
      <w:pPr>
        <w:jc w:val="both"/>
        <w:rPr>
          <w:rFonts w:cs="Times New Roman"/>
        </w:rPr>
      </w:pPr>
      <w:r w:rsidRPr="00596134">
        <w:rPr>
          <w:rFonts w:cs="Times New Roman"/>
        </w:rPr>
        <w:t xml:space="preserve">This report analyzes the simulation results of the VHDL test bench designed for testing a digital signal processing module (DUT). The waveform results are captured using the </w:t>
      </w:r>
      <w:proofErr w:type="spellStart"/>
      <w:r w:rsidRPr="00596134">
        <w:rPr>
          <w:rFonts w:cs="Times New Roman"/>
        </w:rPr>
        <w:t>EPWave</w:t>
      </w:r>
      <w:proofErr w:type="spellEnd"/>
      <w:r w:rsidRPr="00596134">
        <w:rPr>
          <w:rFonts w:cs="Times New Roman"/>
        </w:rPr>
        <w:t>, an advanced waveform viewer and simulation tool integrated into EDA Playground, showcasing the behavior of various signals over time. The purpose of this analysis is to verify the correct functionality of the DUT by examining the simulation waveforms.</w:t>
      </w:r>
      <w:r w:rsidR="004B1C1B">
        <w:rPr>
          <w:rFonts w:cs="Times New Roman"/>
        </w:rPr>
        <w:t xml:space="preserve"> Figure 1</w:t>
      </w:r>
      <w:r w:rsidR="009E35CC">
        <w:rPr>
          <w:rFonts w:cs="Times New Roman"/>
        </w:rPr>
        <w:t>5</w:t>
      </w:r>
      <w:r w:rsidR="004B1C1B">
        <w:rPr>
          <w:rFonts w:cs="Times New Roman"/>
        </w:rPr>
        <w:t xml:space="preserve"> shows a VHDL code to convert and assign values within a clock cycle.</w:t>
      </w:r>
    </w:p>
    <w:p w14:paraId="5AC640AF" w14:textId="77777777" w:rsidR="004B1C1B" w:rsidRDefault="00596134" w:rsidP="004B1C1B">
      <w:pPr>
        <w:keepNext/>
        <w:jc w:val="center"/>
      </w:pPr>
      <w:r w:rsidRPr="00404F79">
        <w:rPr>
          <w:rFonts w:cs="Times New Roman"/>
          <w:noProof/>
        </w:rPr>
        <w:drawing>
          <wp:inline distT="0" distB="0" distL="0" distR="0" wp14:anchorId="30515C2F" wp14:editId="26BC29E9">
            <wp:extent cx="4427220" cy="1036320"/>
            <wp:effectExtent l="0" t="0" r="0" b="0"/>
            <wp:docPr id="2015457282" name="Picture 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background with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7220" cy="1036320"/>
                    </a:xfrm>
                    <a:prstGeom prst="rect">
                      <a:avLst/>
                    </a:prstGeom>
                    <a:noFill/>
                    <a:ln>
                      <a:noFill/>
                    </a:ln>
                  </pic:spPr>
                </pic:pic>
              </a:graphicData>
            </a:graphic>
          </wp:inline>
        </w:drawing>
      </w:r>
    </w:p>
    <w:p w14:paraId="45AC8DE8" w14:textId="02E11335" w:rsidR="00596134" w:rsidRDefault="004B1C1B" w:rsidP="00550B78">
      <w:pPr>
        <w:pStyle w:val="Caption"/>
        <w:jc w:val="center"/>
        <w:rPr>
          <w:color w:val="auto"/>
          <w:sz w:val="20"/>
          <w:szCs w:val="20"/>
        </w:rPr>
      </w:pPr>
      <w:r w:rsidRPr="004B1C1B">
        <w:rPr>
          <w:color w:val="auto"/>
          <w:sz w:val="20"/>
          <w:szCs w:val="20"/>
        </w:rPr>
        <w:t xml:space="preserve">Figure </w:t>
      </w:r>
      <w:r w:rsidRPr="004B1C1B">
        <w:rPr>
          <w:color w:val="auto"/>
          <w:sz w:val="20"/>
          <w:szCs w:val="20"/>
        </w:rPr>
        <w:fldChar w:fldCharType="begin"/>
      </w:r>
      <w:r w:rsidRPr="004B1C1B">
        <w:rPr>
          <w:color w:val="auto"/>
          <w:sz w:val="20"/>
          <w:szCs w:val="20"/>
        </w:rPr>
        <w:instrText xml:space="preserve"> SEQ Figure \* ARABIC </w:instrText>
      </w:r>
      <w:r w:rsidRPr="004B1C1B">
        <w:rPr>
          <w:color w:val="auto"/>
          <w:sz w:val="20"/>
          <w:szCs w:val="20"/>
        </w:rPr>
        <w:fldChar w:fldCharType="separate"/>
      </w:r>
      <w:r w:rsidR="00352381">
        <w:rPr>
          <w:noProof/>
          <w:color w:val="auto"/>
          <w:sz w:val="20"/>
          <w:szCs w:val="20"/>
        </w:rPr>
        <w:t>15</w:t>
      </w:r>
      <w:r w:rsidRPr="004B1C1B">
        <w:rPr>
          <w:color w:val="auto"/>
          <w:sz w:val="20"/>
          <w:szCs w:val="20"/>
        </w:rPr>
        <w:fldChar w:fldCharType="end"/>
      </w:r>
      <w:r w:rsidRPr="004B1C1B">
        <w:rPr>
          <w:color w:val="auto"/>
          <w:sz w:val="20"/>
          <w:szCs w:val="20"/>
        </w:rPr>
        <w:t xml:space="preserve"> Converting and assigning values within a clock cycle</w:t>
      </w:r>
    </w:p>
    <w:p w14:paraId="32754D97" w14:textId="34750413" w:rsidR="00550B78" w:rsidRPr="00550B78" w:rsidRDefault="00550B78" w:rsidP="00550B78">
      <w:r>
        <w:t>Figures 1</w:t>
      </w:r>
      <w:r w:rsidR="009E35CC">
        <w:t>6</w:t>
      </w:r>
      <w:r>
        <w:t xml:space="preserve"> and 1</w:t>
      </w:r>
      <w:r w:rsidR="009E35CC">
        <w:t>7</w:t>
      </w:r>
      <w:r>
        <w:t xml:space="preserve"> represent the </w:t>
      </w:r>
      <w:proofErr w:type="spellStart"/>
      <w:r>
        <w:t>EPWave</w:t>
      </w:r>
      <w:proofErr w:type="spellEnd"/>
      <w:r>
        <w:t xml:space="preserve"> waveforms for sin(2</w:t>
      </w:r>
      <w:r>
        <w:rPr>
          <w:rFonts w:cs="Times New Roman"/>
        </w:rPr>
        <w:t>π</w:t>
      </w:r>
      <w:r>
        <w:t xml:space="preserve">5000t), </w:t>
      </w:r>
    </w:p>
    <w:p w14:paraId="47F0DC77" w14:textId="77777777" w:rsidR="00CB71DA" w:rsidRDefault="00596134" w:rsidP="00CB71DA">
      <w:pPr>
        <w:keepNext/>
        <w:jc w:val="both"/>
      </w:pPr>
      <w:r w:rsidRPr="00404F79">
        <w:rPr>
          <w:rFonts w:cs="Times New Roman"/>
          <w:noProof/>
        </w:rPr>
        <w:drawing>
          <wp:inline distT="0" distB="0" distL="0" distR="0" wp14:anchorId="3C4A3F02" wp14:editId="6468F9CC">
            <wp:extent cx="5844540" cy="1039802"/>
            <wp:effectExtent l="0" t="0" r="3810" b="8255"/>
            <wp:docPr id="13579666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6693" name="Picture 1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44540" cy="1039802"/>
                    </a:xfrm>
                    <a:prstGeom prst="rect">
                      <a:avLst/>
                    </a:prstGeom>
                    <a:noFill/>
                    <a:ln>
                      <a:noFill/>
                    </a:ln>
                  </pic:spPr>
                </pic:pic>
              </a:graphicData>
            </a:graphic>
          </wp:inline>
        </w:drawing>
      </w:r>
    </w:p>
    <w:p w14:paraId="2A7ECFC8" w14:textId="2D7734B0" w:rsidR="005365B7" w:rsidRPr="00CB71DA" w:rsidRDefault="00CB71DA" w:rsidP="00CB71DA">
      <w:pPr>
        <w:pStyle w:val="Caption"/>
        <w:jc w:val="center"/>
        <w:rPr>
          <w:rFonts w:cs="Times New Roman"/>
          <w:color w:val="auto"/>
          <w:sz w:val="20"/>
          <w:szCs w:val="20"/>
        </w:rPr>
      </w:pPr>
      <w:r w:rsidRPr="00CB71DA">
        <w:rPr>
          <w:rFonts w:cs="Times New Roman"/>
          <w:color w:val="auto"/>
          <w:sz w:val="20"/>
          <w:szCs w:val="20"/>
        </w:rPr>
        <w:t xml:space="preserve">Figure </w:t>
      </w:r>
      <w:r w:rsidRPr="00CB71DA">
        <w:rPr>
          <w:rFonts w:cs="Times New Roman"/>
          <w:color w:val="auto"/>
          <w:sz w:val="20"/>
          <w:szCs w:val="20"/>
        </w:rPr>
        <w:fldChar w:fldCharType="begin"/>
      </w:r>
      <w:r w:rsidRPr="00CB71DA">
        <w:rPr>
          <w:rFonts w:cs="Times New Roman"/>
          <w:color w:val="auto"/>
          <w:sz w:val="20"/>
          <w:szCs w:val="20"/>
        </w:rPr>
        <w:instrText xml:space="preserve"> SEQ Figure \* ARABIC </w:instrText>
      </w:r>
      <w:r w:rsidRPr="00CB71DA">
        <w:rPr>
          <w:rFonts w:cs="Times New Roman"/>
          <w:color w:val="auto"/>
          <w:sz w:val="20"/>
          <w:szCs w:val="20"/>
        </w:rPr>
        <w:fldChar w:fldCharType="separate"/>
      </w:r>
      <w:r w:rsidR="00352381">
        <w:rPr>
          <w:rFonts w:cs="Times New Roman"/>
          <w:noProof/>
          <w:color w:val="auto"/>
          <w:sz w:val="20"/>
          <w:szCs w:val="20"/>
        </w:rPr>
        <w:t>16</w:t>
      </w:r>
      <w:r w:rsidRPr="00CB71DA">
        <w:rPr>
          <w:rFonts w:cs="Times New Roman"/>
          <w:color w:val="auto"/>
          <w:sz w:val="20"/>
          <w:szCs w:val="20"/>
        </w:rPr>
        <w:fldChar w:fldCharType="end"/>
      </w:r>
      <w:r w:rsidRPr="00CB71DA">
        <w:rPr>
          <w:rFonts w:cs="Times New Roman"/>
          <w:color w:val="auto"/>
          <w:sz w:val="20"/>
          <w:szCs w:val="20"/>
        </w:rPr>
        <w:t xml:space="preserve"> </w:t>
      </w:r>
      <w:proofErr w:type="spellStart"/>
      <w:r w:rsidRPr="00CB71DA">
        <w:rPr>
          <w:rFonts w:cs="Times New Roman"/>
          <w:color w:val="auto"/>
          <w:sz w:val="20"/>
          <w:szCs w:val="20"/>
        </w:rPr>
        <w:t>EPWave</w:t>
      </w:r>
      <w:proofErr w:type="spellEnd"/>
      <w:r w:rsidRPr="00CB71DA">
        <w:rPr>
          <w:rFonts w:cs="Times New Roman"/>
          <w:color w:val="auto"/>
          <w:sz w:val="20"/>
          <w:szCs w:val="20"/>
        </w:rPr>
        <w:t xml:space="preserve"> waveforms for sin⁡(2</w:t>
      </w:r>
      <w:r w:rsidRPr="00CB71DA">
        <w:rPr>
          <w:rFonts w:ascii="Cambria Math" w:hAnsi="Cambria Math" w:cs="Cambria Math"/>
          <w:color w:val="auto"/>
          <w:sz w:val="20"/>
          <w:szCs w:val="20"/>
        </w:rPr>
        <w:t>𝜋</w:t>
      </w:r>
      <w:r w:rsidRPr="00CB71DA">
        <w:rPr>
          <w:rFonts w:cs="Times New Roman"/>
          <w:color w:val="auto"/>
          <w:sz w:val="20"/>
          <w:szCs w:val="20"/>
        </w:rPr>
        <w:t>5000t)</w:t>
      </w:r>
    </w:p>
    <w:p w14:paraId="1FFE7CD7" w14:textId="77777777" w:rsidR="00F03BB9" w:rsidRDefault="00596134" w:rsidP="00F03BB9">
      <w:pPr>
        <w:keepNext/>
        <w:jc w:val="both"/>
      </w:pPr>
      <w:r w:rsidRPr="00404F79">
        <w:rPr>
          <w:rFonts w:cs="Times New Roman"/>
          <w:noProof/>
        </w:rPr>
        <w:drawing>
          <wp:inline distT="0" distB="0" distL="0" distR="0" wp14:anchorId="075FF198" wp14:editId="78BF573A">
            <wp:extent cx="5859780" cy="1038387"/>
            <wp:effectExtent l="0" t="0" r="7620" b="9525"/>
            <wp:docPr id="3123567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788"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59780" cy="1038387"/>
                    </a:xfrm>
                    <a:prstGeom prst="rect">
                      <a:avLst/>
                    </a:prstGeom>
                    <a:noFill/>
                    <a:ln>
                      <a:noFill/>
                    </a:ln>
                  </pic:spPr>
                </pic:pic>
              </a:graphicData>
            </a:graphic>
          </wp:inline>
        </w:drawing>
      </w:r>
    </w:p>
    <w:p w14:paraId="61049858" w14:textId="6FF4C6DD" w:rsidR="00596134" w:rsidRPr="00CB71DA" w:rsidRDefault="00F03BB9" w:rsidP="00CB71DA">
      <w:pPr>
        <w:pStyle w:val="Caption"/>
        <w:jc w:val="center"/>
        <w:rPr>
          <w:rFonts w:cs="Times New Roman"/>
          <w:color w:val="auto"/>
          <w:sz w:val="20"/>
          <w:szCs w:val="20"/>
        </w:rPr>
      </w:pPr>
      <w:r w:rsidRPr="00CB71DA">
        <w:rPr>
          <w:rFonts w:cs="Times New Roman"/>
          <w:color w:val="auto"/>
          <w:sz w:val="20"/>
          <w:szCs w:val="20"/>
        </w:rPr>
        <w:t xml:space="preserve">Figure </w:t>
      </w:r>
      <w:r w:rsidRPr="00CB71DA">
        <w:rPr>
          <w:rFonts w:cs="Times New Roman"/>
          <w:color w:val="auto"/>
          <w:sz w:val="20"/>
          <w:szCs w:val="20"/>
        </w:rPr>
        <w:fldChar w:fldCharType="begin"/>
      </w:r>
      <w:r w:rsidRPr="00CB71DA">
        <w:rPr>
          <w:rFonts w:cs="Times New Roman"/>
          <w:color w:val="auto"/>
          <w:sz w:val="20"/>
          <w:szCs w:val="20"/>
        </w:rPr>
        <w:instrText xml:space="preserve"> SEQ Figure \* ARABIC </w:instrText>
      </w:r>
      <w:r w:rsidRPr="00CB71DA">
        <w:rPr>
          <w:rFonts w:cs="Times New Roman"/>
          <w:color w:val="auto"/>
          <w:sz w:val="20"/>
          <w:szCs w:val="20"/>
        </w:rPr>
        <w:fldChar w:fldCharType="separate"/>
      </w:r>
      <w:r w:rsidR="00352381">
        <w:rPr>
          <w:rFonts w:cs="Times New Roman"/>
          <w:noProof/>
          <w:color w:val="auto"/>
          <w:sz w:val="20"/>
          <w:szCs w:val="20"/>
        </w:rPr>
        <w:t>17</w:t>
      </w:r>
      <w:r w:rsidRPr="00CB71DA">
        <w:rPr>
          <w:rFonts w:cs="Times New Roman"/>
          <w:color w:val="auto"/>
          <w:sz w:val="20"/>
          <w:szCs w:val="20"/>
        </w:rPr>
        <w:fldChar w:fldCharType="end"/>
      </w:r>
      <w:r w:rsidRPr="00CB71DA">
        <w:rPr>
          <w:rFonts w:cs="Times New Roman"/>
          <w:color w:val="auto"/>
          <w:sz w:val="20"/>
          <w:szCs w:val="20"/>
        </w:rPr>
        <w:t xml:space="preserve"> </w:t>
      </w:r>
      <w:proofErr w:type="spellStart"/>
      <w:r w:rsidRPr="00CB71DA">
        <w:rPr>
          <w:rFonts w:cs="Times New Roman"/>
          <w:color w:val="auto"/>
          <w:sz w:val="20"/>
          <w:szCs w:val="20"/>
        </w:rPr>
        <w:t>EPWave</w:t>
      </w:r>
      <w:proofErr w:type="spellEnd"/>
      <w:r w:rsidRPr="00CB71DA">
        <w:rPr>
          <w:rFonts w:cs="Times New Roman"/>
          <w:color w:val="auto"/>
          <w:sz w:val="20"/>
          <w:szCs w:val="20"/>
        </w:rPr>
        <w:t xml:space="preserve"> waveforms for sin⁡(2</w:t>
      </w:r>
      <w:r w:rsidRPr="00CB71DA">
        <w:rPr>
          <w:rFonts w:ascii="Cambria Math" w:hAnsi="Cambria Math" w:cs="Cambria Math"/>
          <w:color w:val="auto"/>
          <w:sz w:val="20"/>
          <w:szCs w:val="20"/>
        </w:rPr>
        <w:t>𝜋</w:t>
      </w:r>
      <w:r w:rsidRPr="00CB71DA">
        <w:rPr>
          <w:rFonts w:cs="Times New Roman"/>
          <w:color w:val="auto"/>
          <w:sz w:val="20"/>
          <w:szCs w:val="20"/>
        </w:rPr>
        <w:t>5000t)</w:t>
      </w:r>
    </w:p>
    <w:p w14:paraId="49EFD231" w14:textId="7FDC48DD" w:rsidR="00596134" w:rsidRPr="00596134" w:rsidRDefault="00596134" w:rsidP="00404F79">
      <w:pPr>
        <w:jc w:val="both"/>
        <w:rPr>
          <w:rFonts w:cs="Times New Roman"/>
        </w:rPr>
      </w:pPr>
      <w:r w:rsidRPr="00596134">
        <w:rPr>
          <w:rFonts w:cs="Times New Roman"/>
        </w:rPr>
        <w:t xml:space="preserve">The provided simulation waveform in </w:t>
      </w:r>
      <w:r w:rsidR="00550B78">
        <w:rPr>
          <w:rFonts w:cs="Times New Roman"/>
        </w:rPr>
        <w:t>figures 1</w:t>
      </w:r>
      <w:r w:rsidR="009E35CC">
        <w:rPr>
          <w:rFonts w:cs="Times New Roman"/>
        </w:rPr>
        <w:t>6</w:t>
      </w:r>
      <w:r w:rsidR="00550B78">
        <w:rPr>
          <w:rFonts w:cs="Times New Roman"/>
        </w:rPr>
        <w:t xml:space="preserve"> and 1</w:t>
      </w:r>
      <w:r w:rsidR="009E35CC">
        <w:rPr>
          <w:rFonts w:cs="Times New Roman"/>
        </w:rPr>
        <w:t>7</w:t>
      </w:r>
      <w:r w:rsidRPr="00596134">
        <w:rPr>
          <w:rFonts w:cs="Times New Roman"/>
        </w:rPr>
        <w:t xml:space="preserve"> captures several signals, including the clock (</w:t>
      </w:r>
      <w:proofErr w:type="spellStart"/>
      <w:r w:rsidRPr="00596134">
        <w:rPr>
          <w:rFonts w:cs="Times New Roman"/>
        </w:rPr>
        <w:t>clk</w:t>
      </w:r>
      <w:proofErr w:type="spellEnd"/>
      <w:r w:rsidRPr="00596134">
        <w:rPr>
          <w:rFonts w:cs="Times New Roman"/>
        </w:rPr>
        <w:t>), reset (</w:t>
      </w:r>
      <w:proofErr w:type="spellStart"/>
      <w:r w:rsidRPr="00596134">
        <w:rPr>
          <w:rFonts w:cs="Times New Roman"/>
        </w:rPr>
        <w:t>rst</w:t>
      </w:r>
      <w:proofErr w:type="spellEnd"/>
      <w:r w:rsidRPr="00596134">
        <w:rPr>
          <w:rFonts w:cs="Times New Roman"/>
        </w:rPr>
        <w:t>), input signals (x), internal signals (w0, w1, w2), and output signal (</w:t>
      </w:r>
      <w:proofErr w:type="spellStart"/>
      <w:r w:rsidRPr="00596134">
        <w:rPr>
          <w:rFonts w:cs="Times New Roman"/>
        </w:rPr>
        <w:t>y_real</w:t>
      </w:r>
      <w:proofErr w:type="spellEnd"/>
      <w:r w:rsidRPr="00596134">
        <w:rPr>
          <w:rFonts w:cs="Times New Roman"/>
        </w:rPr>
        <w:t xml:space="preserve">, </w:t>
      </w:r>
      <w:proofErr w:type="spellStart"/>
      <w:r w:rsidRPr="00596134">
        <w:rPr>
          <w:rFonts w:cs="Times New Roman"/>
        </w:rPr>
        <w:t>y_imag</w:t>
      </w:r>
      <w:proofErr w:type="spellEnd"/>
      <w:r w:rsidRPr="00596134">
        <w:rPr>
          <w:rFonts w:cs="Times New Roman"/>
        </w:rPr>
        <w:t xml:space="preserve">). The simulation spans a time frame of </w:t>
      </w:r>
      <w:r w:rsidR="002919AC">
        <w:rPr>
          <w:rFonts w:cs="Times New Roman"/>
        </w:rPr>
        <w:t>270</w:t>
      </w:r>
      <w:r w:rsidRPr="00596134">
        <w:rPr>
          <w:rFonts w:cs="Times New Roman"/>
        </w:rPr>
        <w:t xml:space="preserve">,000 ns. The clock signal is toggling consistently with a period of 2 ns, indicating a frequency of 500 </w:t>
      </w:r>
      <w:proofErr w:type="spellStart"/>
      <w:r w:rsidRPr="00596134">
        <w:rPr>
          <w:rFonts w:cs="Times New Roman"/>
        </w:rPr>
        <w:t>MHz.</w:t>
      </w:r>
      <w:proofErr w:type="spellEnd"/>
      <w:r w:rsidRPr="00596134">
        <w:rPr>
          <w:rFonts w:cs="Times New Roman"/>
        </w:rPr>
        <w:t xml:space="preserve"> This high-frequency clock is used to drive the simulation. The counter increments on the rising edge of </w:t>
      </w:r>
      <w:proofErr w:type="spellStart"/>
      <w:r w:rsidRPr="00596134">
        <w:rPr>
          <w:rFonts w:cs="Times New Roman"/>
        </w:rPr>
        <w:t>clk</w:t>
      </w:r>
      <w:proofErr w:type="spellEnd"/>
      <w:r w:rsidRPr="00596134">
        <w:rPr>
          <w:rFonts w:cs="Times New Roman"/>
        </w:rPr>
        <w:t xml:space="preserve"> sequentially, reflecting the progression of the simulation time. Each increment represents a new test cycle within the simulation. The d signal holds the data being processed by the DUT. The values change at each clock cycle, corresponding to the input data read from the test file. The reset signal is initially low (0) and remains low throughout the simulation, ensuring the DUT is not reset during the test cycles. These signals represent intermediate calculations within the DUT. The values change dynamically as the input signal x is processed</w:t>
      </w:r>
      <w:r w:rsidR="00332898">
        <w:rPr>
          <w:rFonts w:cs="Times New Roman"/>
        </w:rPr>
        <w:t>.</w:t>
      </w:r>
      <w:r w:rsidRPr="00596134">
        <w:rPr>
          <w:rFonts w:cs="Times New Roman"/>
        </w:rPr>
        <w:t xml:space="preserve"> The input signal x shows the data read from the input file. The </w:t>
      </w:r>
      <w:r w:rsidRPr="00596134">
        <w:rPr>
          <w:rFonts w:cs="Times New Roman"/>
        </w:rPr>
        <w:lastRenderedPageBreak/>
        <w:t>values correspond to the test cases specified in the test bench. Each value is applied to the DUT for a duration of 2 ns, aligning with the clock period. The output signals represent the real and imaginary parts of the DUT's output. Initially, these signals show undefined values (XXXX), which stabilize as the simulation progresses. The changes in these signals indicate the DUT's response to the input signal x. The clock signal is consistent and drives the simulation as expected. Each clock cycle corresponds to a new test cycle. The input data (x) is processed correctly by the DUT, as indicated by the changes in internal signals (w0, w1, w2) and the output signals (</w:t>
      </w:r>
      <w:proofErr w:type="spellStart"/>
      <w:r w:rsidRPr="00596134">
        <w:rPr>
          <w:rFonts w:cs="Times New Roman"/>
        </w:rPr>
        <w:t>y_real</w:t>
      </w:r>
      <w:proofErr w:type="spellEnd"/>
      <w:r w:rsidRPr="00596134">
        <w:rPr>
          <w:rFonts w:cs="Times New Roman"/>
        </w:rPr>
        <w:t xml:space="preserve">, </w:t>
      </w:r>
      <w:proofErr w:type="spellStart"/>
      <w:r w:rsidRPr="00596134">
        <w:rPr>
          <w:rFonts w:cs="Times New Roman"/>
        </w:rPr>
        <w:t>y_imag</w:t>
      </w:r>
      <w:proofErr w:type="spellEnd"/>
      <w:r w:rsidRPr="00596134">
        <w:rPr>
          <w:rFonts w:cs="Times New Roman"/>
        </w:rPr>
        <w:t xml:space="preserve">). The output signals initially show undefined values but stabilize as the simulation progresses. This behavior is typical as the DUT takes a few cycles to process the input data and produce meaningful output. The intermediate values (w0, w1, w2) change in response to the input data, reflecting the internal calculations within the DUT. The simulation waveform indicates that the VHDL test bench and DUT are functioning correctly. The clock signal is stable, and the input data is processed appropriately, resulting in expected changes in the output signals. The DUT demonstrates correct behavior under the given test cases, and the simulation provides valuable insights into its internal workings. The stability of the output signals after initial undefined values confirms the DUT's proper operation over time. At the end of 135 sampling cycles, the output value is calculated shown in </w:t>
      </w:r>
      <w:r w:rsidR="00060B94">
        <w:rPr>
          <w:rFonts w:cs="Times New Roman"/>
        </w:rPr>
        <w:t>figure</w:t>
      </w:r>
      <w:r w:rsidR="00D56E3D">
        <w:rPr>
          <w:rFonts w:cs="Times New Roman"/>
        </w:rPr>
        <w:t xml:space="preserve"> 13</w:t>
      </w:r>
      <w:r w:rsidRPr="00596134">
        <w:rPr>
          <w:rFonts w:cs="Times New Roman"/>
        </w:rPr>
        <w:t xml:space="preserve">. This means the algorithm computes one </w:t>
      </w:r>
      <w:r w:rsidR="00060B94" w:rsidRPr="00596134">
        <w:rPr>
          <w:rFonts w:cs="Times New Roman"/>
        </w:rPr>
        <w:t>output for</w:t>
      </w:r>
      <w:r w:rsidRPr="00596134">
        <w:rPr>
          <w:rFonts w:cs="Times New Roman"/>
        </w:rPr>
        <w:t xml:space="preserve"> every given sampling number.</w:t>
      </w:r>
    </w:p>
    <w:p w14:paraId="26376778" w14:textId="5B30DFFF" w:rsidR="00596134" w:rsidRDefault="00E205D1" w:rsidP="00E205D1">
      <w:pPr>
        <w:pStyle w:val="Heading2"/>
      </w:pPr>
      <w:bookmarkStart w:id="18" w:name="_Toc171811470"/>
      <w:r>
        <w:t>MATLAB vs VHDL</w:t>
      </w:r>
      <w:bookmarkEnd w:id="18"/>
    </w:p>
    <w:p w14:paraId="73363646" w14:textId="77777777" w:rsidR="00E205D1" w:rsidRPr="00E205D1" w:rsidRDefault="00E205D1" w:rsidP="00E205D1">
      <w:pPr>
        <w:spacing w:after="0"/>
      </w:pPr>
    </w:p>
    <w:p w14:paraId="36893C63" w14:textId="12BE4093" w:rsidR="00596134" w:rsidRPr="00596134" w:rsidRDefault="00AC0A24" w:rsidP="00404F79">
      <w:pPr>
        <w:jc w:val="both"/>
        <w:rPr>
          <w:rFonts w:cs="Times New Roman"/>
        </w:rPr>
      </w:pPr>
      <w:r>
        <w:rPr>
          <w:rFonts w:cs="Times New Roman"/>
        </w:rPr>
        <w:t>Figure 1</w:t>
      </w:r>
      <w:r w:rsidR="009E35CC">
        <w:rPr>
          <w:rFonts w:cs="Times New Roman"/>
        </w:rPr>
        <w:t>8</w:t>
      </w:r>
      <w:r w:rsidR="00596134" w:rsidRPr="00596134">
        <w:rPr>
          <w:rFonts w:cs="Times New Roman"/>
        </w:rPr>
        <w:t xml:space="preserve"> shows the results that the magnitude of 150Khz inside a 5Khz signal is non-existent, and thus our VHDL implementation produces a value of near zero magnitude, matching that of MATLAB at 2.43 magnitude with a negligible margin of error.</w:t>
      </w:r>
      <w:r>
        <w:rPr>
          <w:rFonts w:cs="Times New Roman"/>
        </w:rPr>
        <w:t xml:space="preserve"> </w:t>
      </w:r>
      <w:r w:rsidR="00596134" w:rsidRPr="00596134">
        <w:rPr>
          <w:rFonts w:cs="Times New Roman"/>
        </w:rPr>
        <w:t xml:space="preserve">For 200Khz input signal, our VHDL code also does not detect any 150khz signal matching that of MATLAB. However, we get very similar results for input with frequency of 149 </w:t>
      </w:r>
      <w:r>
        <w:rPr>
          <w:rFonts w:cs="Times New Roman"/>
        </w:rPr>
        <w:t>kH</w:t>
      </w:r>
      <w:r w:rsidR="00596134" w:rsidRPr="00596134">
        <w:rPr>
          <w:rFonts w:cs="Times New Roman"/>
        </w:rPr>
        <w:t xml:space="preserve">z, 150 </w:t>
      </w:r>
      <w:r>
        <w:rPr>
          <w:rFonts w:cs="Times New Roman"/>
        </w:rPr>
        <w:t>kH</w:t>
      </w:r>
      <w:r w:rsidR="00596134" w:rsidRPr="00596134">
        <w:rPr>
          <w:rFonts w:cs="Times New Roman"/>
        </w:rPr>
        <w:t>z, and 151 k</w:t>
      </w:r>
      <w:r>
        <w:rPr>
          <w:rFonts w:cs="Times New Roman"/>
        </w:rPr>
        <w:t>H</w:t>
      </w:r>
      <w:r w:rsidR="00596134" w:rsidRPr="00596134">
        <w:rPr>
          <w:rFonts w:cs="Times New Roman"/>
        </w:rPr>
        <w:t xml:space="preserve">z. That is due to the small window size of 135 </w:t>
      </w:r>
      <w:r w:rsidRPr="00596134">
        <w:rPr>
          <w:rFonts w:cs="Times New Roman"/>
        </w:rPr>
        <w:t>elements,</w:t>
      </w:r>
      <w:r w:rsidR="00596134" w:rsidRPr="00596134">
        <w:rPr>
          <w:rFonts w:cs="Times New Roman"/>
        </w:rPr>
        <w:t xml:space="preserve"> neither MATLAB nor VHDL were able to distinguish these three frequencies apart.</w:t>
      </w:r>
    </w:p>
    <w:p w14:paraId="602A746A" w14:textId="77777777" w:rsidR="00AC0A24" w:rsidRDefault="00596134" w:rsidP="00AC0A24">
      <w:pPr>
        <w:keepNext/>
        <w:jc w:val="center"/>
      </w:pPr>
      <w:r w:rsidRPr="00404F79">
        <w:rPr>
          <w:rFonts w:cs="Times New Roman"/>
          <w:noProof/>
        </w:rPr>
        <w:drawing>
          <wp:inline distT="0" distB="0" distL="0" distR="0" wp14:anchorId="06C3FABC" wp14:editId="6B894636">
            <wp:extent cx="5472627" cy="3406140"/>
            <wp:effectExtent l="0" t="0" r="0" b="3810"/>
            <wp:docPr id="1668635321" name="Picture 15"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35321" name="Picture 15" descr="A graph of different color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4973" cy="3407600"/>
                    </a:xfrm>
                    <a:prstGeom prst="rect">
                      <a:avLst/>
                    </a:prstGeom>
                    <a:noFill/>
                    <a:ln>
                      <a:noFill/>
                    </a:ln>
                  </pic:spPr>
                </pic:pic>
              </a:graphicData>
            </a:graphic>
          </wp:inline>
        </w:drawing>
      </w:r>
    </w:p>
    <w:p w14:paraId="49DE7AFB" w14:textId="471D0A3C" w:rsidR="00596134" w:rsidRPr="00AC0A24" w:rsidRDefault="00AC0A24" w:rsidP="00AC0A24">
      <w:pPr>
        <w:pStyle w:val="Caption"/>
        <w:jc w:val="center"/>
        <w:rPr>
          <w:rFonts w:cs="Times New Roman"/>
          <w:color w:val="auto"/>
          <w:sz w:val="20"/>
          <w:szCs w:val="20"/>
        </w:rPr>
      </w:pPr>
      <w:r w:rsidRPr="00AC0A24">
        <w:rPr>
          <w:color w:val="auto"/>
          <w:sz w:val="20"/>
          <w:szCs w:val="20"/>
        </w:rPr>
        <w:t xml:space="preserve">Figure </w:t>
      </w:r>
      <w:r w:rsidRPr="00AC0A24">
        <w:rPr>
          <w:color w:val="auto"/>
          <w:sz w:val="20"/>
          <w:szCs w:val="20"/>
        </w:rPr>
        <w:fldChar w:fldCharType="begin"/>
      </w:r>
      <w:r w:rsidRPr="00AC0A24">
        <w:rPr>
          <w:color w:val="auto"/>
          <w:sz w:val="20"/>
          <w:szCs w:val="20"/>
        </w:rPr>
        <w:instrText xml:space="preserve"> SEQ Figure \* ARABIC </w:instrText>
      </w:r>
      <w:r w:rsidRPr="00AC0A24">
        <w:rPr>
          <w:color w:val="auto"/>
          <w:sz w:val="20"/>
          <w:szCs w:val="20"/>
        </w:rPr>
        <w:fldChar w:fldCharType="separate"/>
      </w:r>
      <w:r w:rsidR="00352381">
        <w:rPr>
          <w:noProof/>
          <w:color w:val="auto"/>
          <w:sz w:val="20"/>
          <w:szCs w:val="20"/>
        </w:rPr>
        <w:t>18</w:t>
      </w:r>
      <w:r w:rsidRPr="00AC0A24">
        <w:rPr>
          <w:color w:val="auto"/>
          <w:sz w:val="20"/>
          <w:szCs w:val="20"/>
        </w:rPr>
        <w:fldChar w:fldCharType="end"/>
      </w:r>
      <w:r w:rsidRPr="00AC0A24">
        <w:rPr>
          <w:color w:val="auto"/>
          <w:sz w:val="20"/>
          <w:szCs w:val="20"/>
        </w:rPr>
        <w:t xml:space="preserve"> 150 </w:t>
      </w:r>
      <w:r>
        <w:rPr>
          <w:color w:val="auto"/>
          <w:sz w:val="20"/>
          <w:szCs w:val="20"/>
        </w:rPr>
        <w:t>kH</w:t>
      </w:r>
      <w:r w:rsidRPr="00AC0A24">
        <w:rPr>
          <w:color w:val="auto"/>
          <w:sz w:val="20"/>
          <w:szCs w:val="20"/>
        </w:rPr>
        <w:t>z signal Detection of sine</w:t>
      </w:r>
      <w:r w:rsidR="00BB5B77">
        <w:rPr>
          <w:color w:val="auto"/>
          <w:sz w:val="20"/>
          <w:szCs w:val="20"/>
        </w:rPr>
        <w:t xml:space="preserve"> </w:t>
      </w:r>
      <w:r w:rsidRPr="00AC0A24">
        <w:rPr>
          <w:color w:val="auto"/>
          <w:sz w:val="20"/>
          <w:szCs w:val="20"/>
        </w:rPr>
        <w:t>wave testcase in MATLAB and VHDL</w:t>
      </w:r>
    </w:p>
    <w:p w14:paraId="3E964AD2" w14:textId="0AD77D9D" w:rsidR="00596134" w:rsidRPr="00596134" w:rsidRDefault="00E205D1" w:rsidP="00404F79">
      <w:pPr>
        <w:jc w:val="both"/>
        <w:rPr>
          <w:rFonts w:cs="Times New Roman"/>
        </w:rPr>
      </w:pPr>
      <w:r w:rsidRPr="00596134">
        <w:rPr>
          <w:rFonts w:cs="Times New Roman"/>
        </w:rPr>
        <w:lastRenderedPageBreak/>
        <w:t>Similarly,</w:t>
      </w:r>
      <w:r w:rsidR="00596134" w:rsidRPr="00596134">
        <w:rPr>
          <w:rFonts w:cs="Times New Roman"/>
        </w:rPr>
        <w:t xml:space="preserve"> in </w:t>
      </w:r>
      <w:r w:rsidR="00AC0A24">
        <w:rPr>
          <w:rFonts w:cs="Times New Roman"/>
        </w:rPr>
        <w:t>figure 1</w:t>
      </w:r>
      <w:r w:rsidR="009E35CC">
        <w:rPr>
          <w:rFonts w:cs="Times New Roman"/>
        </w:rPr>
        <w:t>9</w:t>
      </w:r>
      <w:r w:rsidR="00596134" w:rsidRPr="00596134">
        <w:rPr>
          <w:rFonts w:cs="Times New Roman"/>
        </w:rPr>
        <w:t xml:space="preserve"> square wave testcases were used in the same </w:t>
      </w:r>
      <w:r w:rsidR="00BB5B77">
        <w:rPr>
          <w:rFonts w:cs="Times New Roman"/>
        </w:rPr>
        <w:t>procedure</w:t>
      </w:r>
      <w:r w:rsidR="00596134" w:rsidRPr="00596134">
        <w:rPr>
          <w:rFonts w:cs="Times New Roman"/>
        </w:rPr>
        <w:t>. despite the same value for VHDL and MATLAB results for the square wave, we can clearly see that 150</w:t>
      </w:r>
      <w:r w:rsidR="00BB5B77">
        <w:rPr>
          <w:rFonts w:cs="Times New Roman"/>
        </w:rPr>
        <w:t xml:space="preserve"> kH</w:t>
      </w:r>
      <w:r w:rsidR="00596134" w:rsidRPr="00596134">
        <w:rPr>
          <w:rFonts w:cs="Times New Roman"/>
        </w:rPr>
        <w:t>z frequency exists in nonnegligible magnitudes in almost all the frequency components</w:t>
      </w:r>
      <w:r w:rsidR="00BB5B77">
        <w:rPr>
          <w:rFonts w:cs="Times New Roman"/>
        </w:rPr>
        <w:t>.</w:t>
      </w:r>
      <w:r w:rsidR="00596134" w:rsidRPr="00596134">
        <w:rPr>
          <w:rFonts w:cs="Times New Roman"/>
        </w:rPr>
        <w:t xml:space="preserve"> </w:t>
      </w:r>
      <w:r w:rsidR="00BB5B77">
        <w:rPr>
          <w:rFonts w:cs="Times New Roman"/>
        </w:rPr>
        <w:t>T</w:t>
      </w:r>
      <w:r w:rsidR="00596134" w:rsidRPr="00596134">
        <w:rPr>
          <w:rFonts w:cs="Times New Roman"/>
        </w:rPr>
        <w:t>his is due to the jump in magnitude in the square wave signal where one jump contains all the frequencies and thus affecting the magnitude.</w:t>
      </w:r>
    </w:p>
    <w:p w14:paraId="49B630B8" w14:textId="77777777" w:rsidR="00BB5B77" w:rsidRDefault="00596134" w:rsidP="00BB5B77">
      <w:pPr>
        <w:keepNext/>
        <w:jc w:val="center"/>
      </w:pPr>
      <w:r w:rsidRPr="00404F79">
        <w:rPr>
          <w:rFonts w:cs="Times New Roman"/>
          <w:noProof/>
        </w:rPr>
        <w:drawing>
          <wp:inline distT="0" distB="0" distL="0" distR="0" wp14:anchorId="2776BFB6" wp14:editId="10533F31">
            <wp:extent cx="5852160" cy="3291840"/>
            <wp:effectExtent l="0" t="0" r="0" b="3810"/>
            <wp:docPr id="13475078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7869" name="Picture 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852160" cy="3291840"/>
                    </a:xfrm>
                    <a:prstGeom prst="rect">
                      <a:avLst/>
                    </a:prstGeom>
                    <a:noFill/>
                    <a:ln>
                      <a:noFill/>
                    </a:ln>
                  </pic:spPr>
                </pic:pic>
              </a:graphicData>
            </a:graphic>
          </wp:inline>
        </w:drawing>
      </w:r>
    </w:p>
    <w:p w14:paraId="26C1248B" w14:textId="582BFC01" w:rsidR="00596134" w:rsidRPr="00BB5B77" w:rsidRDefault="00BB5B77" w:rsidP="00BB5B77">
      <w:pPr>
        <w:pStyle w:val="Caption"/>
        <w:jc w:val="center"/>
        <w:rPr>
          <w:rFonts w:cs="Times New Roman"/>
          <w:color w:val="auto"/>
          <w:sz w:val="20"/>
          <w:szCs w:val="20"/>
        </w:rPr>
      </w:pPr>
      <w:r w:rsidRPr="00BB5B77">
        <w:rPr>
          <w:color w:val="auto"/>
          <w:sz w:val="20"/>
          <w:szCs w:val="20"/>
        </w:rPr>
        <w:t xml:space="preserve">Figure </w:t>
      </w:r>
      <w:r w:rsidRPr="00BB5B77">
        <w:rPr>
          <w:color w:val="auto"/>
          <w:sz w:val="20"/>
          <w:szCs w:val="20"/>
        </w:rPr>
        <w:fldChar w:fldCharType="begin"/>
      </w:r>
      <w:r w:rsidRPr="00BB5B77">
        <w:rPr>
          <w:color w:val="auto"/>
          <w:sz w:val="20"/>
          <w:szCs w:val="20"/>
        </w:rPr>
        <w:instrText xml:space="preserve"> SEQ Figure \* ARABIC </w:instrText>
      </w:r>
      <w:r w:rsidRPr="00BB5B77">
        <w:rPr>
          <w:color w:val="auto"/>
          <w:sz w:val="20"/>
          <w:szCs w:val="20"/>
        </w:rPr>
        <w:fldChar w:fldCharType="separate"/>
      </w:r>
      <w:r w:rsidR="00352381">
        <w:rPr>
          <w:noProof/>
          <w:color w:val="auto"/>
          <w:sz w:val="20"/>
          <w:szCs w:val="20"/>
        </w:rPr>
        <w:t>19</w:t>
      </w:r>
      <w:r w:rsidRPr="00BB5B77">
        <w:rPr>
          <w:color w:val="auto"/>
          <w:sz w:val="20"/>
          <w:szCs w:val="20"/>
        </w:rPr>
        <w:fldChar w:fldCharType="end"/>
      </w:r>
      <w:r w:rsidRPr="00BB5B77">
        <w:rPr>
          <w:color w:val="auto"/>
          <w:sz w:val="20"/>
          <w:szCs w:val="20"/>
        </w:rPr>
        <w:t xml:space="preserve"> 150 kHz signal Detection of S</w:t>
      </w:r>
      <w:r>
        <w:rPr>
          <w:color w:val="auto"/>
          <w:sz w:val="20"/>
          <w:szCs w:val="20"/>
        </w:rPr>
        <w:t>quare waves</w:t>
      </w:r>
      <w:r w:rsidRPr="00BB5B77">
        <w:rPr>
          <w:color w:val="auto"/>
          <w:sz w:val="20"/>
          <w:szCs w:val="20"/>
        </w:rPr>
        <w:t xml:space="preserve"> testcase in MATLAB and VHDL</w:t>
      </w:r>
    </w:p>
    <w:p w14:paraId="576BCE86" w14:textId="77777777" w:rsidR="00596134" w:rsidRPr="00596134" w:rsidRDefault="00596134" w:rsidP="00404F79">
      <w:pPr>
        <w:jc w:val="both"/>
        <w:rPr>
          <w:rFonts w:cs="Times New Roman"/>
        </w:rPr>
      </w:pPr>
    </w:p>
    <w:p w14:paraId="2D5EE0BF" w14:textId="64ABED60" w:rsidR="00432CA8" w:rsidRDefault="00432CA8" w:rsidP="00E205D1">
      <w:pPr>
        <w:jc w:val="both"/>
        <w:rPr>
          <w:rFonts w:cs="Times New Roman"/>
          <w:noProof/>
        </w:rPr>
      </w:pPr>
    </w:p>
    <w:p w14:paraId="4E6916EE" w14:textId="77777777" w:rsidR="00BB5B77" w:rsidRDefault="00BB5B77" w:rsidP="00E205D1">
      <w:pPr>
        <w:jc w:val="both"/>
        <w:rPr>
          <w:rFonts w:cs="Times New Roman"/>
          <w:noProof/>
        </w:rPr>
      </w:pPr>
    </w:p>
    <w:p w14:paraId="28568728" w14:textId="77777777" w:rsidR="00BB5B77" w:rsidRDefault="00BB5B77" w:rsidP="00E205D1">
      <w:pPr>
        <w:jc w:val="both"/>
        <w:rPr>
          <w:rFonts w:cs="Times New Roman"/>
          <w:noProof/>
        </w:rPr>
      </w:pPr>
    </w:p>
    <w:p w14:paraId="7E8B3FA3" w14:textId="77777777" w:rsidR="00BB5B77" w:rsidRDefault="00BB5B77" w:rsidP="00E205D1">
      <w:pPr>
        <w:jc w:val="both"/>
        <w:rPr>
          <w:rFonts w:cs="Times New Roman"/>
          <w:noProof/>
        </w:rPr>
      </w:pPr>
    </w:p>
    <w:p w14:paraId="2D1A48E2" w14:textId="77777777" w:rsidR="00BB5B77" w:rsidRDefault="00BB5B77" w:rsidP="00E205D1">
      <w:pPr>
        <w:jc w:val="both"/>
        <w:rPr>
          <w:rFonts w:cs="Times New Roman"/>
          <w:noProof/>
        </w:rPr>
      </w:pPr>
    </w:p>
    <w:p w14:paraId="6F218021" w14:textId="77777777" w:rsidR="00BB5B77" w:rsidRDefault="00BB5B77" w:rsidP="00E205D1">
      <w:pPr>
        <w:jc w:val="both"/>
        <w:rPr>
          <w:rFonts w:cs="Times New Roman"/>
          <w:noProof/>
        </w:rPr>
      </w:pPr>
    </w:p>
    <w:p w14:paraId="1807AB7A" w14:textId="77777777" w:rsidR="00BB5B77" w:rsidRDefault="00BB5B77" w:rsidP="00E205D1">
      <w:pPr>
        <w:jc w:val="both"/>
        <w:rPr>
          <w:rFonts w:cs="Times New Roman"/>
          <w:noProof/>
        </w:rPr>
      </w:pPr>
    </w:p>
    <w:p w14:paraId="2E512EFC" w14:textId="77777777" w:rsidR="00BB5B77" w:rsidRDefault="00BB5B77" w:rsidP="00E205D1">
      <w:pPr>
        <w:jc w:val="both"/>
        <w:rPr>
          <w:rFonts w:cs="Times New Roman"/>
          <w:noProof/>
        </w:rPr>
      </w:pPr>
    </w:p>
    <w:p w14:paraId="1D26DE29" w14:textId="77777777" w:rsidR="00BB5B77" w:rsidRDefault="00BB5B77" w:rsidP="00E205D1">
      <w:pPr>
        <w:jc w:val="both"/>
        <w:rPr>
          <w:rFonts w:cs="Times New Roman"/>
        </w:rPr>
      </w:pPr>
    </w:p>
    <w:p w14:paraId="2DFD5937" w14:textId="77777777" w:rsidR="00BB5B77" w:rsidRPr="00596134" w:rsidRDefault="00BB5B77" w:rsidP="00E205D1">
      <w:pPr>
        <w:jc w:val="both"/>
        <w:rPr>
          <w:rFonts w:cs="Times New Roman"/>
        </w:rPr>
      </w:pPr>
    </w:p>
    <w:p w14:paraId="115B7204" w14:textId="1AD56FA5" w:rsidR="00E541C3" w:rsidRPr="00432CA8" w:rsidRDefault="00432CA8" w:rsidP="00432CA8">
      <w:pPr>
        <w:pStyle w:val="Heading1"/>
        <w:rPr>
          <w:caps w:val="0"/>
        </w:rPr>
      </w:pPr>
      <w:bookmarkStart w:id="19" w:name="_Toc171811471"/>
      <w:r w:rsidRPr="00432CA8">
        <w:rPr>
          <w:caps w:val="0"/>
        </w:rPr>
        <w:lastRenderedPageBreak/>
        <w:t>Conclusion</w:t>
      </w:r>
      <w:bookmarkEnd w:id="19"/>
    </w:p>
    <w:p w14:paraId="7C5C0FAD" w14:textId="74B4C162" w:rsidR="00432CA8" w:rsidRPr="00432CA8" w:rsidRDefault="00432CA8" w:rsidP="00E205D1">
      <w:pPr>
        <w:jc w:val="both"/>
      </w:pPr>
      <w:r w:rsidRPr="00432CA8">
        <w:t xml:space="preserve">The Goertzel Algorithm is a digital signal processing technique used for efficient and fast calculation of individual DFT coefficients. It provides a computationally efficient alternative to the Fast Fourier Transform (FFT) algorithm when the calculation of a specific frequency component is required rather than the entire spectrum. In this project, a brief introduction of </w:t>
      </w:r>
      <w:r w:rsidR="00E205D1" w:rsidRPr="00432CA8">
        <w:t>Goertzel</w:t>
      </w:r>
      <w:r w:rsidRPr="00432CA8">
        <w:t xml:space="preserve"> algorithm as well as literature research on the state-of-the-art </w:t>
      </w:r>
      <w:r w:rsidR="00E205D1" w:rsidRPr="00432CA8">
        <w:t>Goertzel</w:t>
      </w:r>
      <w:r w:rsidRPr="00432CA8">
        <w:t xml:space="preserve"> ASIC and FPGA implementations are provided. In practical stage, a </w:t>
      </w:r>
      <w:r w:rsidR="00E205D1" w:rsidRPr="00432CA8">
        <w:t>Goertzel</w:t>
      </w:r>
      <w:r w:rsidRPr="00432CA8">
        <w:t xml:space="preserve"> algorithm for the given criteria of target frequency 150</w:t>
      </w:r>
      <w:r w:rsidR="00087A5C">
        <w:t>k</w:t>
      </w:r>
      <w:r w:rsidRPr="00432CA8">
        <w:t>Hz and sampling cycle of 135 is designed and implemented in VHDL using EDA Playground. It is also verified through stimuli data of three different signals in a range of frequencies close and far from the target frequency in both VHDL and MATLAB. As the results show the algorithm identifies the frequencies around 150</w:t>
      </w:r>
      <w:r w:rsidR="00D43C57">
        <w:t>k</w:t>
      </w:r>
      <w:r w:rsidRPr="00432CA8">
        <w:t xml:space="preserve">Hz very well while cannot recognize </w:t>
      </w:r>
      <w:r w:rsidR="00087A5C" w:rsidRPr="00432CA8">
        <w:t>those</w:t>
      </w:r>
      <w:r w:rsidRPr="00432CA8">
        <w:t xml:space="preserve"> far away of 150</w:t>
      </w:r>
      <w:r w:rsidR="00087A5C">
        <w:t>k</w:t>
      </w:r>
      <w:r w:rsidRPr="00432CA8">
        <w:t>Hz like 5</w:t>
      </w:r>
      <w:r w:rsidR="00087A5C">
        <w:t>k</w:t>
      </w:r>
      <w:r w:rsidRPr="00432CA8">
        <w:t>Hz, which proves the performance of the algorithm as theoretically expected.</w:t>
      </w:r>
    </w:p>
    <w:p w14:paraId="1B258318" w14:textId="1E219C6B" w:rsidR="00432CA8" w:rsidRDefault="00432CA8" w:rsidP="007D2BCD">
      <w:pPr>
        <w:ind w:left="0"/>
        <w:rPr>
          <w:rFonts w:cs="Times New Roman"/>
        </w:rPr>
      </w:pPr>
    </w:p>
    <w:p w14:paraId="6AB5865B" w14:textId="77777777" w:rsidR="00432CA8" w:rsidRDefault="00432CA8" w:rsidP="007D2BCD">
      <w:pPr>
        <w:ind w:left="0"/>
        <w:rPr>
          <w:rFonts w:cs="Times New Roman"/>
        </w:rPr>
      </w:pPr>
    </w:p>
    <w:p w14:paraId="1B7F90DB" w14:textId="77777777" w:rsidR="00432CA8" w:rsidRDefault="00432CA8" w:rsidP="007D2BCD">
      <w:pPr>
        <w:ind w:left="0"/>
        <w:rPr>
          <w:rFonts w:cs="Times New Roman"/>
        </w:rPr>
      </w:pPr>
    </w:p>
    <w:p w14:paraId="10DE7376" w14:textId="77777777" w:rsidR="00432CA8" w:rsidRDefault="00432CA8" w:rsidP="007D2BCD">
      <w:pPr>
        <w:ind w:left="0"/>
        <w:rPr>
          <w:rFonts w:cs="Times New Roman"/>
        </w:rPr>
      </w:pPr>
    </w:p>
    <w:p w14:paraId="1442D00B" w14:textId="77777777" w:rsidR="00432CA8" w:rsidRDefault="00432CA8" w:rsidP="007D2BCD">
      <w:pPr>
        <w:ind w:left="0"/>
        <w:rPr>
          <w:rFonts w:cs="Times New Roman"/>
        </w:rPr>
      </w:pPr>
    </w:p>
    <w:p w14:paraId="5A4AD652" w14:textId="77777777" w:rsidR="00432CA8" w:rsidRDefault="00432CA8" w:rsidP="007D2BCD">
      <w:pPr>
        <w:ind w:left="0"/>
        <w:rPr>
          <w:rFonts w:cs="Times New Roman"/>
        </w:rPr>
      </w:pPr>
    </w:p>
    <w:p w14:paraId="48F086EE" w14:textId="77777777" w:rsidR="00432CA8" w:rsidRDefault="00432CA8" w:rsidP="007D2BCD">
      <w:pPr>
        <w:ind w:left="0"/>
        <w:rPr>
          <w:rFonts w:cs="Times New Roman"/>
        </w:rPr>
      </w:pPr>
    </w:p>
    <w:p w14:paraId="0D9EF7EE" w14:textId="77777777" w:rsidR="00432CA8" w:rsidRDefault="00432CA8" w:rsidP="007D2BCD">
      <w:pPr>
        <w:ind w:left="0"/>
        <w:rPr>
          <w:rFonts w:cs="Times New Roman"/>
        </w:rPr>
      </w:pPr>
    </w:p>
    <w:p w14:paraId="4562C4C9" w14:textId="77777777" w:rsidR="00432CA8" w:rsidRDefault="00432CA8" w:rsidP="007D2BCD">
      <w:pPr>
        <w:ind w:left="0"/>
        <w:rPr>
          <w:rFonts w:cs="Times New Roman"/>
        </w:rPr>
      </w:pPr>
    </w:p>
    <w:p w14:paraId="0F068529" w14:textId="77777777" w:rsidR="00432CA8" w:rsidRDefault="00432CA8" w:rsidP="007D2BCD">
      <w:pPr>
        <w:ind w:left="0"/>
        <w:rPr>
          <w:rFonts w:cs="Times New Roman"/>
        </w:rPr>
      </w:pPr>
    </w:p>
    <w:p w14:paraId="0CA241BE" w14:textId="77777777" w:rsidR="00432CA8" w:rsidRDefault="00432CA8" w:rsidP="007D2BCD">
      <w:pPr>
        <w:ind w:left="0"/>
        <w:rPr>
          <w:rFonts w:cs="Times New Roman"/>
        </w:rPr>
      </w:pPr>
    </w:p>
    <w:p w14:paraId="663FB454" w14:textId="77777777" w:rsidR="00432CA8" w:rsidRDefault="00432CA8" w:rsidP="007D2BCD">
      <w:pPr>
        <w:ind w:left="0"/>
        <w:rPr>
          <w:rFonts w:cs="Times New Roman"/>
        </w:rPr>
      </w:pPr>
    </w:p>
    <w:p w14:paraId="482EDD0A" w14:textId="77777777" w:rsidR="00432CA8" w:rsidRDefault="00432CA8" w:rsidP="007D2BCD">
      <w:pPr>
        <w:ind w:left="0"/>
        <w:rPr>
          <w:rFonts w:cs="Times New Roman"/>
        </w:rPr>
      </w:pPr>
    </w:p>
    <w:p w14:paraId="0D0AEEA0" w14:textId="77777777" w:rsidR="00432CA8" w:rsidRDefault="00432CA8" w:rsidP="007D2BCD">
      <w:pPr>
        <w:ind w:left="0"/>
        <w:rPr>
          <w:rFonts w:cs="Times New Roman"/>
        </w:rPr>
      </w:pPr>
    </w:p>
    <w:p w14:paraId="5F1B3B43" w14:textId="77777777" w:rsidR="00432CA8" w:rsidRDefault="00432CA8" w:rsidP="007D2BCD">
      <w:pPr>
        <w:ind w:left="0"/>
        <w:rPr>
          <w:rFonts w:cs="Times New Roman"/>
        </w:rPr>
      </w:pPr>
    </w:p>
    <w:p w14:paraId="4622F806" w14:textId="77777777" w:rsidR="00432CA8" w:rsidRPr="00404F79" w:rsidRDefault="00432CA8" w:rsidP="007D2BCD">
      <w:pPr>
        <w:ind w:left="0"/>
        <w:rPr>
          <w:rFonts w:cs="Times New Roman"/>
        </w:rPr>
      </w:pPr>
    </w:p>
    <w:bookmarkStart w:id="20" w:name="_Toc171811472" w:displacedByCustomXml="next"/>
    <w:sdt>
      <w:sdtPr>
        <w:rPr>
          <w:rFonts w:eastAsiaTheme="minorHAnsi" w:cs="Times New Roman"/>
          <w:b w:val="0"/>
          <w:caps w:val="0"/>
          <w:color w:val="595959" w:themeColor="text1" w:themeTint="A6"/>
          <w:sz w:val="24"/>
        </w:rPr>
        <w:id w:val="-410395294"/>
        <w:docPartObj>
          <w:docPartGallery w:val="Bibliographies"/>
          <w:docPartUnique/>
        </w:docPartObj>
      </w:sdtPr>
      <w:sdtEndPr>
        <w:rPr>
          <w:color w:val="auto"/>
        </w:rPr>
      </w:sdtEndPr>
      <w:sdtContent>
        <w:p w14:paraId="6F3DD220" w14:textId="3DDD7458" w:rsidR="00E541C3" w:rsidRPr="00404F79" w:rsidRDefault="00E541C3">
          <w:pPr>
            <w:pStyle w:val="Heading1"/>
            <w:rPr>
              <w:rFonts w:cs="Times New Roman"/>
            </w:rPr>
          </w:pPr>
          <w:r w:rsidRPr="00404F79">
            <w:rPr>
              <w:rFonts w:cs="Times New Roman"/>
            </w:rPr>
            <w:t>References</w:t>
          </w:r>
          <w:bookmarkEnd w:id="20"/>
        </w:p>
        <w:sdt>
          <w:sdtPr>
            <w:rPr>
              <w:rFonts w:cs="Times New Roman"/>
            </w:rPr>
            <w:id w:val="-573587230"/>
            <w:bibliography/>
          </w:sdtPr>
          <w:sdtContent>
            <w:p w14:paraId="0F7616DB" w14:textId="77777777" w:rsidR="00E205D1" w:rsidRDefault="00E541C3">
              <w:pPr>
                <w:rPr>
                  <w:rFonts w:asciiTheme="minorHAnsi" w:eastAsiaTheme="minorEastAsia" w:hAnsiTheme="minorHAnsi"/>
                  <w:noProof/>
                  <w:kern w:val="0"/>
                  <w:szCs w:val="24"/>
                </w:rPr>
              </w:pPr>
              <w:r w:rsidRPr="00404F79">
                <w:rPr>
                  <w:rFonts w:cs="Times New Roman"/>
                </w:rPr>
                <w:fldChar w:fldCharType="begin"/>
              </w:r>
              <w:r w:rsidRPr="00404F79">
                <w:rPr>
                  <w:rFonts w:cs="Times New Roman"/>
                </w:rPr>
                <w:instrText xml:space="preserve"> BIBLIOGRAPHY </w:instrText>
              </w:r>
              <w:r w:rsidRPr="00404F79">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95"/>
                <w:gridCol w:w="9005"/>
              </w:tblGrid>
              <w:tr w:rsidR="00E205D1" w14:paraId="215BD3BA" w14:textId="77777777">
                <w:trPr>
                  <w:divId w:val="93015228"/>
                  <w:tblCellSpacing w:w="15" w:type="dxa"/>
                </w:trPr>
                <w:tc>
                  <w:tcPr>
                    <w:tcW w:w="50" w:type="pct"/>
                    <w:hideMark/>
                  </w:tcPr>
                  <w:p w14:paraId="5D1F49A1" w14:textId="1E8C8279" w:rsidR="00E205D1" w:rsidRDefault="00E205D1">
                    <w:pPr>
                      <w:pStyle w:val="Bibliography"/>
                      <w:rPr>
                        <w:noProof/>
                        <w:kern w:val="0"/>
                        <w:szCs w:val="24"/>
                      </w:rPr>
                    </w:pPr>
                    <w:r>
                      <w:rPr>
                        <w:noProof/>
                      </w:rPr>
                      <w:t xml:space="preserve">[1] </w:t>
                    </w:r>
                  </w:p>
                </w:tc>
                <w:tc>
                  <w:tcPr>
                    <w:tcW w:w="0" w:type="auto"/>
                    <w:hideMark/>
                  </w:tcPr>
                  <w:p w14:paraId="14587A63" w14:textId="77777777" w:rsidR="00E205D1" w:rsidRDefault="00E205D1">
                    <w:pPr>
                      <w:pStyle w:val="Bibliography"/>
                      <w:rPr>
                        <w:noProof/>
                      </w:rPr>
                    </w:pPr>
                    <w:r>
                      <w:rPr>
                        <w:noProof/>
                      </w:rPr>
                      <w:t xml:space="preserve">G. Goertzel, "An Algorithm for the Evaluation of Finite Trigonometric Series," </w:t>
                    </w:r>
                    <w:r>
                      <w:rPr>
                        <w:i/>
                        <w:iCs/>
                        <w:noProof/>
                      </w:rPr>
                      <w:t>The American Mathematical Monthly.</w:t>
                    </w:r>
                    <w:r>
                      <w:rPr>
                        <w:noProof/>
                      </w:rPr>
                      <w:t xml:space="preserve"> </w:t>
                    </w:r>
                  </w:p>
                </w:tc>
              </w:tr>
              <w:tr w:rsidR="00E205D1" w14:paraId="16D787ED" w14:textId="77777777">
                <w:trPr>
                  <w:divId w:val="93015228"/>
                  <w:tblCellSpacing w:w="15" w:type="dxa"/>
                </w:trPr>
                <w:tc>
                  <w:tcPr>
                    <w:tcW w:w="50" w:type="pct"/>
                    <w:hideMark/>
                  </w:tcPr>
                  <w:p w14:paraId="5AD63D0B" w14:textId="77777777" w:rsidR="00E205D1" w:rsidRDefault="00E205D1">
                    <w:pPr>
                      <w:pStyle w:val="Bibliography"/>
                      <w:rPr>
                        <w:noProof/>
                      </w:rPr>
                    </w:pPr>
                    <w:r>
                      <w:rPr>
                        <w:noProof/>
                      </w:rPr>
                      <w:t xml:space="preserve">[2] </w:t>
                    </w:r>
                  </w:p>
                </w:tc>
                <w:tc>
                  <w:tcPr>
                    <w:tcW w:w="0" w:type="auto"/>
                    <w:hideMark/>
                  </w:tcPr>
                  <w:p w14:paraId="67F0AADB" w14:textId="77777777" w:rsidR="00E205D1" w:rsidRDefault="00E205D1">
                    <w:pPr>
                      <w:pStyle w:val="Bibliography"/>
                      <w:rPr>
                        <w:noProof/>
                      </w:rPr>
                    </w:pPr>
                    <w:r>
                      <w:rPr>
                        <w:noProof/>
                      </w:rPr>
                      <w:t xml:space="preserve">M. T. L. V. Y. R. M. A. De Jesús, "Nonuniform Discrete Short-Time Fourier Transform A Goertzel Filter Bank versus a FIR Filtering Approach," </w:t>
                    </w:r>
                    <w:r>
                      <w:rPr>
                        <w:i/>
                        <w:iCs/>
                        <w:noProof/>
                      </w:rPr>
                      <w:t>IEEE.</w:t>
                    </w:r>
                    <w:r>
                      <w:rPr>
                        <w:noProof/>
                      </w:rPr>
                      <w:t xml:space="preserve"> </w:t>
                    </w:r>
                  </w:p>
                </w:tc>
              </w:tr>
              <w:tr w:rsidR="00E205D1" w14:paraId="1872F660" w14:textId="77777777">
                <w:trPr>
                  <w:divId w:val="93015228"/>
                  <w:tblCellSpacing w:w="15" w:type="dxa"/>
                </w:trPr>
                <w:tc>
                  <w:tcPr>
                    <w:tcW w:w="50" w:type="pct"/>
                    <w:hideMark/>
                  </w:tcPr>
                  <w:p w14:paraId="658645F1" w14:textId="77777777" w:rsidR="00E205D1" w:rsidRDefault="00E205D1">
                    <w:pPr>
                      <w:pStyle w:val="Bibliography"/>
                      <w:rPr>
                        <w:noProof/>
                      </w:rPr>
                    </w:pPr>
                    <w:r>
                      <w:rPr>
                        <w:noProof/>
                      </w:rPr>
                      <w:t xml:space="preserve">[3] </w:t>
                    </w:r>
                  </w:p>
                </w:tc>
                <w:tc>
                  <w:tcPr>
                    <w:tcW w:w="0" w:type="auto"/>
                    <w:hideMark/>
                  </w:tcPr>
                  <w:p w14:paraId="6B362D41" w14:textId="77777777" w:rsidR="00E205D1" w:rsidRDefault="00E205D1">
                    <w:pPr>
                      <w:pStyle w:val="Bibliography"/>
                      <w:rPr>
                        <w:noProof/>
                      </w:rPr>
                    </w:pPr>
                    <w:r>
                      <w:rPr>
                        <w:noProof/>
                      </w:rPr>
                      <w:t xml:space="preserve">T. Dulik, "An FPGA Implementation of Goertzel Algorithm.," </w:t>
                    </w:r>
                    <w:r>
                      <w:rPr>
                        <w:i/>
                        <w:iCs/>
                        <w:noProof/>
                      </w:rPr>
                      <w:t>Springer.</w:t>
                    </w:r>
                    <w:r>
                      <w:rPr>
                        <w:noProof/>
                      </w:rPr>
                      <w:t xml:space="preserve"> </w:t>
                    </w:r>
                  </w:p>
                </w:tc>
              </w:tr>
              <w:tr w:rsidR="00E205D1" w14:paraId="1CFC21AB" w14:textId="77777777">
                <w:trPr>
                  <w:divId w:val="93015228"/>
                  <w:tblCellSpacing w:w="15" w:type="dxa"/>
                </w:trPr>
                <w:tc>
                  <w:tcPr>
                    <w:tcW w:w="50" w:type="pct"/>
                    <w:hideMark/>
                  </w:tcPr>
                  <w:p w14:paraId="0D6279C0" w14:textId="77777777" w:rsidR="00E205D1" w:rsidRDefault="00E205D1">
                    <w:pPr>
                      <w:pStyle w:val="Bibliography"/>
                      <w:rPr>
                        <w:noProof/>
                      </w:rPr>
                    </w:pPr>
                    <w:r>
                      <w:rPr>
                        <w:noProof/>
                      </w:rPr>
                      <w:t xml:space="preserve">[4] </w:t>
                    </w:r>
                  </w:p>
                </w:tc>
                <w:tc>
                  <w:tcPr>
                    <w:tcW w:w="0" w:type="auto"/>
                    <w:hideMark/>
                  </w:tcPr>
                  <w:p w14:paraId="15E5690F" w14:textId="77777777" w:rsidR="00E205D1" w:rsidRDefault="00E205D1">
                    <w:pPr>
                      <w:pStyle w:val="Bibliography"/>
                      <w:rPr>
                        <w:noProof/>
                      </w:rPr>
                    </w:pPr>
                    <w:r>
                      <w:rPr>
                        <w:noProof/>
                      </w:rPr>
                      <w:t xml:space="preserve">L. Regnacq, Y. Wu, N. Neshatvar, D. Jiang and A. Demosthenous, "A Goertzel Filter-Based System for Fast Simultaneous Multi-Frequency EIS," </w:t>
                    </w:r>
                    <w:r>
                      <w:rPr>
                        <w:i/>
                        <w:iCs/>
                        <w:noProof/>
                      </w:rPr>
                      <w:t>IEEE.</w:t>
                    </w:r>
                    <w:r>
                      <w:rPr>
                        <w:noProof/>
                      </w:rPr>
                      <w:t xml:space="preserve"> </w:t>
                    </w:r>
                  </w:p>
                </w:tc>
              </w:tr>
              <w:tr w:rsidR="00E205D1" w14:paraId="5AE29596" w14:textId="77777777">
                <w:trPr>
                  <w:divId w:val="93015228"/>
                  <w:tblCellSpacing w:w="15" w:type="dxa"/>
                </w:trPr>
                <w:tc>
                  <w:tcPr>
                    <w:tcW w:w="50" w:type="pct"/>
                    <w:hideMark/>
                  </w:tcPr>
                  <w:p w14:paraId="0FA45FF6" w14:textId="77777777" w:rsidR="00E205D1" w:rsidRDefault="00E205D1">
                    <w:pPr>
                      <w:pStyle w:val="Bibliography"/>
                      <w:rPr>
                        <w:noProof/>
                      </w:rPr>
                    </w:pPr>
                    <w:r>
                      <w:rPr>
                        <w:noProof/>
                      </w:rPr>
                      <w:t xml:space="preserve">[5] </w:t>
                    </w:r>
                  </w:p>
                </w:tc>
                <w:tc>
                  <w:tcPr>
                    <w:tcW w:w="0" w:type="auto"/>
                    <w:hideMark/>
                  </w:tcPr>
                  <w:p w14:paraId="300214BE" w14:textId="77777777" w:rsidR="00E205D1" w:rsidRDefault="00E205D1">
                    <w:pPr>
                      <w:pStyle w:val="Bibliography"/>
                      <w:rPr>
                        <w:noProof/>
                      </w:rPr>
                    </w:pPr>
                    <w:r>
                      <w:rPr>
                        <w:noProof/>
                      </w:rPr>
                      <w:t xml:space="preserve">P. Sysel and P. Rajmic, "Goertzel algorithm generalized to non-integer multiples of fundamental frequency," </w:t>
                    </w:r>
                    <w:r>
                      <w:rPr>
                        <w:i/>
                        <w:iCs/>
                        <w:noProof/>
                      </w:rPr>
                      <w:t>EURASIP Journal on Advances in Signal Processing.</w:t>
                    </w:r>
                    <w:r>
                      <w:rPr>
                        <w:noProof/>
                      </w:rPr>
                      <w:t xml:space="preserve"> </w:t>
                    </w:r>
                  </w:p>
                </w:tc>
              </w:tr>
            </w:tbl>
            <w:p w14:paraId="41919028" w14:textId="77777777" w:rsidR="00E205D1" w:rsidRDefault="00E205D1">
              <w:pPr>
                <w:divId w:val="93015228"/>
                <w:rPr>
                  <w:rFonts w:eastAsia="Times New Roman"/>
                  <w:noProof/>
                </w:rPr>
              </w:pPr>
            </w:p>
            <w:p w14:paraId="31B31A19" w14:textId="2D800CAA" w:rsidR="00E541C3" w:rsidRPr="00404F79" w:rsidRDefault="00E541C3">
              <w:pPr>
                <w:rPr>
                  <w:rFonts w:cs="Times New Roman"/>
                </w:rPr>
              </w:pPr>
              <w:r w:rsidRPr="00404F79">
                <w:rPr>
                  <w:rFonts w:cs="Times New Roman"/>
                  <w:b/>
                  <w:bCs/>
                  <w:noProof/>
                </w:rPr>
                <w:fldChar w:fldCharType="end"/>
              </w:r>
            </w:p>
          </w:sdtContent>
        </w:sdt>
      </w:sdtContent>
    </w:sdt>
    <w:p w14:paraId="1C62E1B1" w14:textId="77777777" w:rsidR="00E541C3" w:rsidRPr="001335C4" w:rsidRDefault="00E541C3" w:rsidP="00E541C3">
      <w:pPr>
        <w:rPr>
          <w:rFonts w:cs="Times New Roman"/>
        </w:rPr>
      </w:pPr>
    </w:p>
    <w:p w14:paraId="591AAC71" w14:textId="77777777" w:rsidR="00E541C3" w:rsidRPr="001335C4" w:rsidRDefault="00E541C3" w:rsidP="00E541C3">
      <w:pPr>
        <w:rPr>
          <w:rFonts w:cs="Times New Roman"/>
        </w:rPr>
      </w:pPr>
    </w:p>
    <w:p w14:paraId="5B6712F5" w14:textId="77777777" w:rsidR="00E541C3" w:rsidRPr="001335C4" w:rsidRDefault="00E541C3" w:rsidP="00E541C3">
      <w:pPr>
        <w:rPr>
          <w:rFonts w:cs="Times New Roman"/>
        </w:rPr>
      </w:pPr>
    </w:p>
    <w:p w14:paraId="21F3A013" w14:textId="77777777" w:rsidR="00E541C3" w:rsidRPr="001335C4" w:rsidRDefault="00E541C3" w:rsidP="00E541C3">
      <w:pPr>
        <w:rPr>
          <w:rFonts w:cs="Times New Roman"/>
        </w:rPr>
      </w:pPr>
    </w:p>
    <w:p w14:paraId="257E8511" w14:textId="77777777" w:rsidR="00E541C3" w:rsidRPr="001335C4" w:rsidRDefault="00E541C3" w:rsidP="00E541C3">
      <w:pPr>
        <w:rPr>
          <w:rFonts w:cs="Times New Roman"/>
        </w:rPr>
      </w:pPr>
    </w:p>
    <w:p w14:paraId="47829D7A" w14:textId="77777777" w:rsidR="00E541C3" w:rsidRPr="001335C4" w:rsidRDefault="00E541C3" w:rsidP="00E541C3">
      <w:pPr>
        <w:rPr>
          <w:rFonts w:cs="Times New Roman"/>
        </w:rPr>
      </w:pPr>
    </w:p>
    <w:p w14:paraId="4AB0EEE6" w14:textId="77777777" w:rsidR="00E541C3" w:rsidRPr="001335C4" w:rsidRDefault="00E541C3" w:rsidP="00E541C3">
      <w:pPr>
        <w:rPr>
          <w:rFonts w:cs="Times New Roman"/>
        </w:rPr>
      </w:pPr>
    </w:p>
    <w:p w14:paraId="5627540E" w14:textId="77777777" w:rsidR="00E541C3" w:rsidRPr="001335C4" w:rsidRDefault="00E541C3" w:rsidP="00E541C3">
      <w:pPr>
        <w:rPr>
          <w:rFonts w:cs="Times New Roman"/>
        </w:rPr>
      </w:pPr>
    </w:p>
    <w:p w14:paraId="0271F399" w14:textId="77777777" w:rsidR="00E541C3" w:rsidRPr="001335C4" w:rsidRDefault="00E541C3" w:rsidP="00E541C3">
      <w:pPr>
        <w:rPr>
          <w:rFonts w:cs="Times New Roman"/>
        </w:rPr>
      </w:pPr>
    </w:p>
    <w:p w14:paraId="35FA72D3" w14:textId="77777777" w:rsidR="00E541C3" w:rsidRPr="001335C4" w:rsidRDefault="00E541C3" w:rsidP="00432CA8">
      <w:pPr>
        <w:ind w:left="0"/>
        <w:rPr>
          <w:rFonts w:cs="Times New Roman"/>
        </w:rPr>
      </w:pPr>
    </w:p>
    <w:p w14:paraId="68AE5B69" w14:textId="0535BD55" w:rsidR="00E541C3" w:rsidRDefault="00E541C3" w:rsidP="00E541C3">
      <w:pPr>
        <w:pStyle w:val="Heading1"/>
        <w:rPr>
          <w:rFonts w:cs="Times New Roman"/>
          <w:caps w:val="0"/>
        </w:rPr>
      </w:pPr>
      <w:bookmarkStart w:id="21" w:name="_Toc171811473"/>
      <w:r w:rsidRPr="001335C4">
        <w:rPr>
          <w:rFonts w:cs="Times New Roman"/>
          <w:caps w:val="0"/>
        </w:rPr>
        <w:lastRenderedPageBreak/>
        <w:t>Appendix</w:t>
      </w:r>
      <w:bookmarkEnd w:id="21"/>
    </w:p>
    <w:p w14:paraId="11DEC855" w14:textId="64C4F0B9" w:rsidR="00432CA8" w:rsidRDefault="0003064F" w:rsidP="00F406EB">
      <w:pPr>
        <w:pStyle w:val="Heading2"/>
        <w:rPr>
          <w:rtl/>
        </w:rPr>
      </w:pPr>
      <w:bookmarkStart w:id="22" w:name="_Toc171811474"/>
      <w:r w:rsidRPr="0003064F">
        <w:t>VHDL Goertzel Design</w:t>
      </w:r>
      <w:bookmarkEnd w:id="22"/>
    </w:p>
    <w:p w14:paraId="1EF8422E" w14:textId="77777777" w:rsidR="00F406EB" w:rsidRPr="00F406EB" w:rsidRDefault="00F406EB" w:rsidP="00F406EB"/>
    <w:p w14:paraId="6305F249"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library</w:t>
      </w:r>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b/>
          <w:bCs/>
          <w:color w:val="0E84B5"/>
          <w:kern w:val="0"/>
          <w:sz w:val="20"/>
          <w:lang w:eastAsia="en-US"/>
        </w:rPr>
        <w:t>IEEE</w:t>
      </w:r>
      <w:r w:rsidRPr="00BE0111">
        <w:rPr>
          <w:rFonts w:ascii="Courier New" w:eastAsia="Times New Roman" w:hAnsi="Courier New" w:cs="Courier New"/>
          <w:color w:val="333333"/>
          <w:kern w:val="0"/>
          <w:sz w:val="20"/>
          <w:lang w:eastAsia="en-US"/>
        </w:rPr>
        <w:t>;</w:t>
      </w:r>
      <w:proofErr w:type="gramEnd"/>
    </w:p>
    <w:p w14:paraId="762CBE52" w14:textId="5B7F76FF"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use</w:t>
      </w:r>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b/>
          <w:bCs/>
          <w:color w:val="0E84B5"/>
          <w:kern w:val="0"/>
          <w:sz w:val="20"/>
          <w:lang w:eastAsia="en-US"/>
        </w:rPr>
        <w:t>IEEE.std_logic_1164.all</w:t>
      </w:r>
      <w:r w:rsidRPr="00BE0111">
        <w:rPr>
          <w:rFonts w:ascii="Courier New" w:eastAsia="Times New Roman" w:hAnsi="Courier New" w:cs="Courier New"/>
          <w:color w:val="333333"/>
          <w:kern w:val="0"/>
          <w:sz w:val="20"/>
          <w:lang w:eastAsia="en-US"/>
        </w:rPr>
        <w:t>;</w:t>
      </w:r>
      <w:proofErr w:type="gramEnd"/>
    </w:p>
    <w:p w14:paraId="2D8E4DE5" w14:textId="6142BC2B"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use</w:t>
      </w:r>
      <w:r w:rsidRPr="00BE0111">
        <w:rPr>
          <w:rFonts w:ascii="Courier New" w:eastAsia="Times New Roman" w:hAnsi="Courier New" w:cs="Courier New"/>
          <w:color w:val="333333"/>
          <w:kern w:val="0"/>
          <w:sz w:val="20"/>
          <w:lang w:eastAsia="en-US"/>
        </w:rPr>
        <w:t xml:space="preserve"> </w:t>
      </w:r>
      <w:proofErr w:type="spellStart"/>
      <w:proofErr w:type="gramStart"/>
      <w:r w:rsidRPr="00BE0111">
        <w:rPr>
          <w:rFonts w:ascii="Courier New" w:eastAsia="Times New Roman" w:hAnsi="Courier New" w:cs="Courier New"/>
          <w:b/>
          <w:bCs/>
          <w:color w:val="0E84B5"/>
          <w:kern w:val="0"/>
          <w:sz w:val="20"/>
          <w:lang w:eastAsia="en-US"/>
        </w:rPr>
        <w:t>IEEE.numeric_std.all</w:t>
      </w:r>
      <w:proofErr w:type="spellEnd"/>
      <w:r w:rsidRPr="00BE0111">
        <w:rPr>
          <w:rFonts w:ascii="Courier New" w:eastAsia="Times New Roman" w:hAnsi="Courier New" w:cs="Courier New"/>
          <w:color w:val="333333"/>
          <w:kern w:val="0"/>
          <w:sz w:val="20"/>
          <w:lang w:eastAsia="en-US"/>
        </w:rPr>
        <w:t>;</w:t>
      </w:r>
      <w:proofErr w:type="gramEnd"/>
    </w:p>
    <w:p w14:paraId="474F18A4"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40712C3C"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
    <w:p w14:paraId="50BADFC6" w14:textId="1CBBDC0A"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entity</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BB0066"/>
          <w:kern w:val="0"/>
          <w:sz w:val="20"/>
          <w:lang w:eastAsia="en-US"/>
        </w:rPr>
        <w:t>goertzel</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is</w:t>
      </w:r>
    </w:p>
    <w:p w14:paraId="2C2790F0" w14:textId="73F48DBF"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port</w:t>
      </w:r>
      <w:r w:rsidRPr="00BE0111">
        <w:rPr>
          <w:rFonts w:ascii="Courier New" w:eastAsia="Times New Roman" w:hAnsi="Courier New" w:cs="Courier New"/>
          <w:color w:val="333333"/>
          <w:kern w:val="0"/>
          <w:sz w:val="20"/>
          <w:lang w:eastAsia="en-US"/>
        </w:rPr>
        <w:t xml:space="preserve"> (</w:t>
      </w:r>
    </w:p>
    <w:p w14:paraId="04F01125" w14:textId="3C61CE6E"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clk</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in</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333399"/>
          <w:kern w:val="0"/>
          <w:sz w:val="20"/>
          <w:lang w:eastAsia="en-US"/>
        </w:rPr>
        <w:t>std_logic</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operations are performed on Rising and falling edge.</w:t>
      </w:r>
    </w:p>
    <w:p w14:paraId="08CE76A3" w14:textId="7F24C53A"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rst</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in</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333399"/>
          <w:kern w:val="0"/>
          <w:sz w:val="20"/>
          <w:lang w:eastAsia="en-US"/>
        </w:rPr>
        <w:t>std_logic</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rising edge signal, all internal and external signals are set to 0.</w:t>
      </w:r>
    </w:p>
    <w:p w14:paraId="73A9F58C" w14:textId="3E53DF8E"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color w:val="333333"/>
          <w:kern w:val="0"/>
          <w:sz w:val="20"/>
          <w:lang w:eastAsia="en-US"/>
        </w:rPr>
        <w:t>x :</w:t>
      </w:r>
      <w:proofErr w:type="gram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in</w:t>
      </w:r>
      <w:r w:rsidRPr="00BE0111">
        <w:rPr>
          <w:rFonts w:ascii="Courier New" w:eastAsia="Times New Roman" w:hAnsi="Courier New" w:cs="Courier New"/>
          <w:color w:val="333333"/>
          <w:kern w:val="0"/>
          <w:sz w:val="20"/>
          <w:lang w:eastAsia="en-US"/>
        </w:rPr>
        <w:t xml:space="preserve"> unsigned(</w:t>
      </w:r>
      <w:r w:rsidRPr="00BE0111">
        <w:rPr>
          <w:rFonts w:ascii="Courier New" w:eastAsia="Times New Roman" w:hAnsi="Courier New" w:cs="Courier New"/>
          <w:b/>
          <w:bCs/>
          <w:color w:val="0000DD"/>
          <w:kern w:val="0"/>
          <w:sz w:val="20"/>
          <w:lang w:eastAsia="en-US"/>
        </w:rPr>
        <w:t>11</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xml:space="preserve">-- input values have 5v DC bias and multiplied by 100 to remove the </w:t>
      </w:r>
      <w:proofErr w:type="spellStart"/>
      <w:r w:rsidRPr="00BE0111">
        <w:rPr>
          <w:rFonts w:ascii="Courier New" w:eastAsia="Times New Roman" w:hAnsi="Courier New" w:cs="Courier New"/>
          <w:color w:val="888888"/>
          <w:kern w:val="0"/>
          <w:sz w:val="20"/>
          <w:lang w:eastAsia="en-US"/>
        </w:rPr>
        <w:t>negatvie</w:t>
      </w:r>
      <w:proofErr w:type="spellEnd"/>
      <w:r w:rsidRPr="00BE0111">
        <w:rPr>
          <w:rFonts w:ascii="Courier New" w:eastAsia="Times New Roman" w:hAnsi="Courier New" w:cs="Courier New"/>
          <w:color w:val="888888"/>
          <w:kern w:val="0"/>
          <w:sz w:val="20"/>
          <w:lang w:eastAsia="en-US"/>
        </w:rPr>
        <w:t xml:space="preserve"> samples</w:t>
      </w:r>
    </w:p>
    <w:p w14:paraId="5A3DEDC0" w14:textId="7AD2DE59"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color w:val="333333"/>
          <w:kern w:val="0"/>
          <w:sz w:val="20"/>
          <w:lang w:eastAsia="en-US"/>
        </w:rPr>
        <w:t>y :</w:t>
      </w:r>
      <w:proofErr w:type="gram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out</w:t>
      </w:r>
      <w:r w:rsidRPr="00BE0111">
        <w:rPr>
          <w:rFonts w:ascii="Courier New" w:eastAsia="Times New Roman" w:hAnsi="Courier New" w:cs="Courier New"/>
          <w:color w:val="333333"/>
          <w:kern w:val="0"/>
          <w:sz w:val="20"/>
          <w:lang w:eastAsia="en-US"/>
        </w:rPr>
        <w:t xml:space="preserve"> signed(</w:t>
      </w:r>
      <w:r w:rsidRPr="00BE0111">
        <w:rPr>
          <w:rFonts w:ascii="Courier New" w:eastAsia="Times New Roman" w:hAnsi="Courier New" w:cs="Courier New"/>
          <w:b/>
          <w:bCs/>
          <w:color w:val="0000DD"/>
          <w:kern w:val="0"/>
          <w:sz w:val="20"/>
          <w:lang w:eastAsia="en-US"/>
        </w:rPr>
        <w:t>19</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w:t>
      </w:r>
    </w:p>
    <w:p w14:paraId="14D6BC30"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
    <w:p w14:paraId="0CFE4453" w14:textId="7FD4AAE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end</w:t>
      </w:r>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b/>
          <w:bCs/>
          <w:color w:val="008800"/>
          <w:kern w:val="0"/>
          <w:sz w:val="20"/>
          <w:lang w:eastAsia="en-US"/>
        </w:rPr>
        <w:t>entity</w:t>
      </w:r>
      <w:r w:rsidRPr="00BE0111">
        <w:rPr>
          <w:rFonts w:ascii="Courier New" w:eastAsia="Times New Roman" w:hAnsi="Courier New" w:cs="Courier New"/>
          <w:color w:val="333333"/>
          <w:kern w:val="0"/>
          <w:sz w:val="20"/>
          <w:lang w:eastAsia="en-US"/>
        </w:rPr>
        <w:t>;</w:t>
      </w:r>
      <w:proofErr w:type="gramEnd"/>
    </w:p>
    <w:p w14:paraId="118FD130"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5558D848"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
    <w:p w14:paraId="4C6E24B0" w14:textId="06A907DA"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architecture</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BB0066"/>
          <w:kern w:val="0"/>
          <w:sz w:val="20"/>
          <w:lang w:eastAsia="en-US"/>
        </w:rPr>
        <w:t>behav</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of</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BB0066"/>
          <w:kern w:val="0"/>
          <w:sz w:val="20"/>
          <w:lang w:eastAsia="en-US"/>
        </w:rPr>
        <w:t>goertzel</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is</w:t>
      </w:r>
    </w:p>
    <w:p w14:paraId="3882484F"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791CC667" w14:textId="577E1D23" w:rsidR="00BE0111" w:rsidRPr="00BE0111" w:rsidRDefault="00286E4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Pr>
          <w:rFonts w:ascii="Courier New" w:eastAsia="Times New Roman" w:hAnsi="Courier New" w:cs="Courier New"/>
          <w:color w:val="888888"/>
          <w:kern w:val="0"/>
          <w:sz w:val="20"/>
          <w:rtl/>
          <w:lang w:eastAsia="en-US"/>
        </w:rPr>
        <w:tab/>
      </w:r>
      <w:r w:rsidR="00BE0111" w:rsidRPr="00BE0111">
        <w:rPr>
          <w:rFonts w:ascii="Courier New" w:eastAsia="Times New Roman" w:hAnsi="Courier New" w:cs="Courier New"/>
          <w:color w:val="888888"/>
          <w:kern w:val="0"/>
          <w:sz w:val="20"/>
          <w:lang w:eastAsia="en-US"/>
        </w:rPr>
        <w:t xml:space="preserve">-- internal constant signals that are 20 </w:t>
      </w:r>
      <w:proofErr w:type="gramStart"/>
      <w:r w:rsidR="00BE0111" w:rsidRPr="00BE0111">
        <w:rPr>
          <w:rFonts w:ascii="Courier New" w:eastAsia="Times New Roman" w:hAnsi="Courier New" w:cs="Courier New"/>
          <w:color w:val="888888"/>
          <w:kern w:val="0"/>
          <w:sz w:val="20"/>
          <w:lang w:eastAsia="en-US"/>
        </w:rPr>
        <w:t>bit</w:t>
      </w:r>
      <w:proofErr w:type="gramEnd"/>
      <w:r w:rsidR="00BE0111" w:rsidRPr="00BE0111">
        <w:rPr>
          <w:rFonts w:ascii="Courier New" w:eastAsia="Times New Roman" w:hAnsi="Courier New" w:cs="Courier New"/>
          <w:color w:val="888888"/>
          <w:kern w:val="0"/>
          <w:sz w:val="20"/>
          <w:lang w:eastAsia="en-US"/>
        </w:rPr>
        <w:t xml:space="preserve"> signed </w:t>
      </w:r>
    </w:p>
    <w:p w14:paraId="5FF4571A" w14:textId="1C30A9F3" w:rsidR="00BE0111" w:rsidRPr="00BE0111" w:rsidRDefault="00286E41" w:rsidP="00286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916" w:right="0"/>
        <w:rPr>
          <w:rFonts w:ascii="Courier New" w:eastAsia="Times New Roman" w:hAnsi="Courier New" w:cs="Courier New"/>
          <w:color w:val="333333"/>
          <w:kern w:val="0"/>
          <w:sz w:val="20"/>
          <w:lang w:eastAsia="en-US"/>
        </w:rPr>
      </w:pPr>
      <w:r>
        <w:rPr>
          <w:rFonts w:ascii="Courier New" w:eastAsia="Times New Roman" w:hAnsi="Courier New" w:cs="Courier New"/>
          <w:b/>
          <w:bCs/>
          <w:color w:val="008800"/>
          <w:kern w:val="0"/>
          <w:sz w:val="20"/>
          <w:rtl/>
          <w:lang w:eastAsia="en-US"/>
        </w:rPr>
        <w:tab/>
      </w:r>
      <w:r w:rsidR="00BE0111" w:rsidRPr="00BE0111">
        <w:rPr>
          <w:rFonts w:ascii="Courier New" w:eastAsia="Times New Roman" w:hAnsi="Courier New" w:cs="Courier New"/>
          <w:b/>
          <w:bCs/>
          <w:color w:val="008800"/>
          <w:kern w:val="0"/>
          <w:sz w:val="20"/>
          <w:lang w:eastAsia="en-US"/>
        </w:rPr>
        <w:t>signal</w:t>
      </w:r>
      <w:r w:rsidR="00BE0111" w:rsidRPr="00BE0111">
        <w:rPr>
          <w:rFonts w:ascii="Courier New" w:eastAsia="Times New Roman" w:hAnsi="Courier New" w:cs="Courier New"/>
          <w:color w:val="333333"/>
          <w:kern w:val="0"/>
          <w:sz w:val="20"/>
          <w:lang w:eastAsia="en-US"/>
        </w:rPr>
        <w:t xml:space="preserve"> </w:t>
      </w:r>
      <w:proofErr w:type="spellStart"/>
      <w:r w:rsidR="00BE0111" w:rsidRPr="00BE0111">
        <w:rPr>
          <w:rFonts w:ascii="Courier New" w:eastAsia="Times New Roman" w:hAnsi="Courier New" w:cs="Courier New"/>
          <w:color w:val="333333"/>
          <w:kern w:val="0"/>
          <w:sz w:val="20"/>
          <w:lang w:eastAsia="en-US"/>
        </w:rPr>
        <w:t>a_</w:t>
      </w:r>
      <w:proofErr w:type="gramStart"/>
      <w:r w:rsidR="00BE0111" w:rsidRPr="00BE0111">
        <w:rPr>
          <w:rFonts w:ascii="Courier New" w:eastAsia="Times New Roman" w:hAnsi="Courier New" w:cs="Courier New"/>
          <w:color w:val="333333"/>
          <w:kern w:val="0"/>
          <w:sz w:val="20"/>
          <w:lang w:eastAsia="en-US"/>
        </w:rPr>
        <w:t>D</w:t>
      </w:r>
      <w:proofErr w:type="spellEnd"/>
      <w:r w:rsidR="00BE0111" w:rsidRPr="00BE0111">
        <w:rPr>
          <w:rFonts w:ascii="Courier New" w:eastAsia="Times New Roman" w:hAnsi="Courier New" w:cs="Courier New"/>
          <w:color w:val="333333"/>
          <w:kern w:val="0"/>
          <w:sz w:val="20"/>
          <w:lang w:eastAsia="en-US"/>
        </w:rPr>
        <w:t xml:space="preserve"> :</w:t>
      </w:r>
      <w:proofErr w:type="gramEnd"/>
      <w:r w:rsidR="00BE0111" w:rsidRPr="00BE0111">
        <w:rPr>
          <w:rFonts w:ascii="Courier New" w:eastAsia="Times New Roman" w:hAnsi="Courier New" w:cs="Courier New"/>
          <w:color w:val="333333"/>
          <w:kern w:val="0"/>
          <w:sz w:val="20"/>
          <w:lang w:eastAsia="en-US"/>
        </w:rPr>
        <w:t xml:space="preserve"> signed(</w:t>
      </w:r>
      <w:r w:rsidR="00BE0111" w:rsidRPr="00BE0111">
        <w:rPr>
          <w:rFonts w:ascii="Courier New" w:eastAsia="Times New Roman" w:hAnsi="Courier New" w:cs="Courier New"/>
          <w:b/>
          <w:bCs/>
          <w:color w:val="0000DD"/>
          <w:kern w:val="0"/>
          <w:sz w:val="20"/>
          <w:lang w:eastAsia="en-US"/>
        </w:rPr>
        <w:t>19</w:t>
      </w:r>
      <w:r w:rsidR="00BE0111" w:rsidRPr="00BE0111">
        <w:rPr>
          <w:rFonts w:ascii="Courier New" w:eastAsia="Times New Roman" w:hAnsi="Courier New" w:cs="Courier New"/>
          <w:color w:val="333333"/>
          <w:kern w:val="0"/>
          <w:sz w:val="20"/>
          <w:lang w:eastAsia="en-US"/>
        </w:rPr>
        <w:t xml:space="preserve"> </w:t>
      </w:r>
      <w:proofErr w:type="spellStart"/>
      <w:r w:rsidR="00BE0111" w:rsidRPr="00BE0111">
        <w:rPr>
          <w:rFonts w:ascii="Courier New" w:eastAsia="Times New Roman" w:hAnsi="Courier New" w:cs="Courier New"/>
          <w:b/>
          <w:bCs/>
          <w:color w:val="008800"/>
          <w:kern w:val="0"/>
          <w:sz w:val="20"/>
          <w:lang w:eastAsia="en-US"/>
        </w:rPr>
        <w:t>downto</w:t>
      </w:r>
      <w:proofErr w:type="spellEnd"/>
      <w:r w:rsidR="00BE0111" w:rsidRPr="00BE0111">
        <w:rPr>
          <w:rFonts w:ascii="Courier New" w:eastAsia="Times New Roman" w:hAnsi="Courier New" w:cs="Courier New"/>
          <w:color w:val="333333"/>
          <w:kern w:val="0"/>
          <w:sz w:val="20"/>
          <w:lang w:eastAsia="en-US"/>
        </w:rPr>
        <w:t xml:space="preserve"> </w:t>
      </w:r>
      <w:r w:rsidR="00BE0111" w:rsidRPr="00BE0111">
        <w:rPr>
          <w:rFonts w:ascii="Courier New" w:eastAsia="Times New Roman" w:hAnsi="Courier New" w:cs="Courier New"/>
          <w:b/>
          <w:bCs/>
          <w:color w:val="0000DD"/>
          <w:kern w:val="0"/>
          <w:sz w:val="20"/>
          <w:lang w:eastAsia="en-US"/>
        </w:rPr>
        <w:t>0</w:t>
      </w:r>
      <w:r w:rsidR="00BE0111" w:rsidRPr="00BE0111">
        <w:rPr>
          <w:rFonts w:ascii="Courier New" w:eastAsia="Times New Roman" w:hAnsi="Courier New" w:cs="Courier New"/>
          <w:color w:val="333333"/>
          <w:kern w:val="0"/>
          <w:sz w:val="20"/>
          <w:lang w:eastAsia="en-US"/>
        </w:rPr>
        <w:t xml:space="preserve">) := </w:t>
      </w:r>
      <w:proofErr w:type="spellStart"/>
      <w:r w:rsidR="00BE0111" w:rsidRPr="00BE0111">
        <w:rPr>
          <w:rFonts w:ascii="Courier New" w:eastAsia="Times New Roman" w:hAnsi="Courier New" w:cs="Courier New"/>
          <w:color w:val="333333"/>
          <w:kern w:val="0"/>
          <w:sz w:val="20"/>
          <w:lang w:eastAsia="en-US"/>
        </w:rPr>
        <w:t>to_signed</w:t>
      </w:r>
      <w:proofErr w:type="spellEnd"/>
      <w:r w:rsidR="00BE0111" w:rsidRPr="00BE0111">
        <w:rPr>
          <w:rFonts w:ascii="Courier New" w:eastAsia="Times New Roman" w:hAnsi="Courier New" w:cs="Courier New"/>
          <w:color w:val="333333"/>
          <w:kern w:val="0"/>
          <w:sz w:val="20"/>
          <w:lang w:eastAsia="en-US"/>
        </w:rPr>
        <w:t>(</w:t>
      </w:r>
      <w:r w:rsidR="00BE0111" w:rsidRPr="00BE0111">
        <w:rPr>
          <w:rFonts w:ascii="Courier New" w:eastAsia="Times New Roman" w:hAnsi="Courier New" w:cs="Courier New"/>
          <w:b/>
          <w:bCs/>
          <w:color w:val="0000DD"/>
          <w:kern w:val="0"/>
          <w:sz w:val="20"/>
          <w:lang w:eastAsia="en-US"/>
        </w:rPr>
        <w:t>973</w:t>
      </w:r>
      <w:r w:rsidR="00BE0111" w:rsidRPr="00BE0111">
        <w:rPr>
          <w:rFonts w:ascii="Courier New" w:eastAsia="Times New Roman" w:hAnsi="Courier New" w:cs="Courier New"/>
          <w:color w:val="333333"/>
          <w:kern w:val="0"/>
          <w:sz w:val="20"/>
          <w:lang w:eastAsia="en-US"/>
        </w:rPr>
        <w:t xml:space="preserve">, </w:t>
      </w:r>
      <w:r w:rsidR="00BE0111" w:rsidRPr="00BE0111">
        <w:rPr>
          <w:rFonts w:ascii="Courier New" w:eastAsia="Times New Roman" w:hAnsi="Courier New" w:cs="Courier New"/>
          <w:b/>
          <w:bCs/>
          <w:color w:val="0000DD"/>
          <w:kern w:val="0"/>
          <w:sz w:val="20"/>
          <w:lang w:eastAsia="en-US"/>
        </w:rPr>
        <w:t>20</w:t>
      </w:r>
      <w:r w:rsidR="00BE0111" w:rsidRPr="00BE0111">
        <w:rPr>
          <w:rFonts w:ascii="Courier New" w:eastAsia="Times New Roman" w:hAnsi="Courier New" w:cs="Courier New"/>
          <w:color w:val="333333"/>
          <w:kern w:val="0"/>
          <w:sz w:val="20"/>
          <w:lang w:eastAsia="en-US"/>
        </w:rPr>
        <w:t xml:space="preserve">);           </w:t>
      </w:r>
      <w:r w:rsidR="00BE0111" w:rsidRPr="00BE0111">
        <w:rPr>
          <w:rFonts w:ascii="Courier New" w:eastAsia="Times New Roman" w:hAnsi="Courier New" w:cs="Courier New"/>
          <w:color w:val="888888"/>
          <w:kern w:val="0"/>
          <w:sz w:val="20"/>
          <w:lang w:eastAsia="en-US"/>
        </w:rPr>
        <w:t>-- calculated to be 0.9730</w:t>
      </w:r>
    </w:p>
    <w:p w14:paraId="3BBE59AF" w14:textId="11F487C7" w:rsidR="00BE0111" w:rsidRPr="00BE0111" w:rsidRDefault="00286E41" w:rsidP="00286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916" w:right="0"/>
        <w:rPr>
          <w:rFonts w:ascii="Courier New" w:eastAsia="Times New Roman" w:hAnsi="Courier New" w:cs="Courier New"/>
          <w:color w:val="333333"/>
          <w:kern w:val="0"/>
          <w:sz w:val="20"/>
          <w:lang w:eastAsia="en-US"/>
        </w:rPr>
      </w:pPr>
      <w:r>
        <w:rPr>
          <w:rFonts w:ascii="Courier New" w:eastAsia="Times New Roman" w:hAnsi="Courier New" w:cs="Courier New"/>
          <w:b/>
          <w:bCs/>
          <w:color w:val="008800"/>
          <w:kern w:val="0"/>
          <w:sz w:val="20"/>
          <w:rtl/>
          <w:lang w:eastAsia="en-US"/>
        </w:rPr>
        <w:tab/>
      </w:r>
      <w:r w:rsidR="00BE0111" w:rsidRPr="00BE0111">
        <w:rPr>
          <w:rFonts w:ascii="Courier New" w:eastAsia="Times New Roman" w:hAnsi="Courier New" w:cs="Courier New"/>
          <w:b/>
          <w:bCs/>
          <w:color w:val="008800"/>
          <w:kern w:val="0"/>
          <w:sz w:val="20"/>
          <w:lang w:eastAsia="en-US"/>
        </w:rPr>
        <w:t>signal</w:t>
      </w:r>
      <w:r w:rsidR="00BE0111" w:rsidRPr="00BE0111">
        <w:rPr>
          <w:rFonts w:ascii="Courier New" w:eastAsia="Times New Roman" w:hAnsi="Courier New" w:cs="Courier New"/>
          <w:color w:val="333333"/>
          <w:kern w:val="0"/>
          <w:sz w:val="20"/>
          <w:lang w:eastAsia="en-US"/>
        </w:rPr>
        <w:t xml:space="preserve"> </w:t>
      </w:r>
      <w:proofErr w:type="spellStart"/>
      <w:r w:rsidR="00BE0111" w:rsidRPr="00BE0111">
        <w:rPr>
          <w:rFonts w:ascii="Courier New" w:eastAsia="Times New Roman" w:hAnsi="Courier New" w:cs="Courier New"/>
          <w:color w:val="333333"/>
          <w:kern w:val="0"/>
          <w:sz w:val="20"/>
          <w:lang w:eastAsia="en-US"/>
        </w:rPr>
        <w:t>b_</w:t>
      </w:r>
      <w:proofErr w:type="gramStart"/>
      <w:r w:rsidR="00BE0111" w:rsidRPr="00BE0111">
        <w:rPr>
          <w:rFonts w:ascii="Courier New" w:eastAsia="Times New Roman" w:hAnsi="Courier New" w:cs="Courier New"/>
          <w:color w:val="333333"/>
          <w:kern w:val="0"/>
          <w:sz w:val="20"/>
          <w:lang w:eastAsia="en-US"/>
        </w:rPr>
        <w:t>D</w:t>
      </w:r>
      <w:proofErr w:type="spellEnd"/>
      <w:r w:rsidR="00BE0111" w:rsidRPr="00BE0111">
        <w:rPr>
          <w:rFonts w:ascii="Courier New" w:eastAsia="Times New Roman" w:hAnsi="Courier New" w:cs="Courier New"/>
          <w:color w:val="333333"/>
          <w:kern w:val="0"/>
          <w:sz w:val="20"/>
          <w:lang w:eastAsia="en-US"/>
        </w:rPr>
        <w:t xml:space="preserve"> :</w:t>
      </w:r>
      <w:proofErr w:type="gramEnd"/>
      <w:r w:rsidR="00BE0111" w:rsidRPr="00BE0111">
        <w:rPr>
          <w:rFonts w:ascii="Courier New" w:eastAsia="Times New Roman" w:hAnsi="Courier New" w:cs="Courier New"/>
          <w:color w:val="333333"/>
          <w:kern w:val="0"/>
          <w:sz w:val="20"/>
          <w:lang w:eastAsia="en-US"/>
        </w:rPr>
        <w:t xml:space="preserve"> signed(</w:t>
      </w:r>
      <w:r w:rsidR="00BE0111" w:rsidRPr="00BE0111">
        <w:rPr>
          <w:rFonts w:ascii="Courier New" w:eastAsia="Times New Roman" w:hAnsi="Courier New" w:cs="Courier New"/>
          <w:b/>
          <w:bCs/>
          <w:color w:val="0000DD"/>
          <w:kern w:val="0"/>
          <w:sz w:val="20"/>
          <w:lang w:eastAsia="en-US"/>
        </w:rPr>
        <w:t>19</w:t>
      </w:r>
      <w:r w:rsidR="00BE0111" w:rsidRPr="00BE0111">
        <w:rPr>
          <w:rFonts w:ascii="Courier New" w:eastAsia="Times New Roman" w:hAnsi="Courier New" w:cs="Courier New"/>
          <w:color w:val="333333"/>
          <w:kern w:val="0"/>
          <w:sz w:val="20"/>
          <w:lang w:eastAsia="en-US"/>
        </w:rPr>
        <w:t xml:space="preserve"> </w:t>
      </w:r>
      <w:proofErr w:type="spellStart"/>
      <w:r w:rsidR="00BE0111" w:rsidRPr="00BE0111">
        <w:rPr>
          <w:rFonts w:ascii="Courier New" w:eastAsia="Times New Roman" w:hAnsi="Courier New" w:cs="Courier New"/>
          <w:b/>
          <w:bCs/>
          <w:color w:val="008800"/>
          <w:kern w:val="0"/>
          <w:sz w:val="20"/>
          <w:lang w:eastAsia="en-US"/>
        </w:rPr>
        <w:t>downto</w:t>
      </w:r>
      <w:proofErr w:type="spellEnd"/>
      <w:r w:rsidR="00BE0111" w:rsidRPr="00BE0111">
        <w:rPr>
          <w:rFonts w:ascii="Courier New" w:eastAsia="Times New Roman" w:hAnsi="Courier New" w:cs="Courier New"/>
          <w:color w:val="333333"/>
          <w:kern w:val="0"/>
          <w:sz w:val="20"/>
          <w:lang w:eastAsia="en-US"/>
        </w:rPr>
        <w:t xml:space="preserve"> </w:t>
      </w:r>
      <w:r w:rsidR="00BE0111" w:rsidRPr="00BE0111">
        <w:rPr>
          <w:rFonts w:ascii="Courier New" w:eastAsia="Times New Roman" w:hAnsi="Courier New" w:cs="Courier New"/>
          <w:b/>
          <w:bCs/>
          <w:color w:val="0000DD"/>
          <w:kern w:val="0"/>
          <w:sz w:val="20"/>
          <w:lang w:eastAsia="en-US"/>
        </w:rPr>
        <w:t>0</w:t>
      </w:r>
      <w:r w:rsidR="00BE0111" w:rsidRPr="00BE0111">
        <w:rPr>
          <w:rFonts w:ascii="Courier New" w:eastAsia="Times New Roman" w:hAnsi="Courier New" w:cs="Courier New"/>
          <w:color w:val="333333"/>
          <w:kern w:val="0"/>
          <w:sz w:val="20"/>
          <w:lang w:eastAsia="en-US"/>
        </w:rPr>
        <w:t xml:space="preserve">) := </w:t>
      </w:r>
      <w:proofErr w:type="spellStart"/>
      <w:r w:rsidR="00BE0111" w:rsidRPr="00BE0111">
        <w:rPr>
          <w:rFonts w:ascii="Courier New" w:eastAsia="Times New Roman" w:hAnsi="Courier New" w:cs="Courier New"/>
          <w:color w:val="333333"/>
          <w:kern w:val="0"/>
          <w:sz w:val="20"/>
          <w:lang w:eastAsia="en-US"/>
        </w:rPr>
        <w:t>to_signed</w:t>
      </w:r>
      <w:proofErr w:type="spellEnd"/>
      <w:r w:rsidR="00BE0111" w:rsidRPr="00BE0111">
        <w:rPr>
          <w:rFonts w:ascii="Courier New" w:eastAsia="Times New Roman" w:hAnsi="Courier New" w:cs="Courier New"/>
          <w:color w:val="333333"/>
          <w:kern w:val="0"/>
          <w:sz w:val="20"/>
          <w:lang w:eastAsia="en-US"/>
        </w:rPr>
        <w:t>(</w:t>
      </w:r>
      <w:r w:rsidR="00BE0111" w:rsidRPr="00BE0111">
        <w:rPr>
          <w:rFonts w:ascii="Courier New" w:eastAsia="Times New Roman" w:hAnsi="Courier New" w:cs="Courier New"/>
          <w:b/>
          <w:bCs/>
          <w:color w:val="0000DD"/>
          <w:kern w:val="0"/>
          <w:sz w:val="20"/>
          <w:lang w:eastAsia="en-US"/>
        </w:rPr>
        <w:t>309</w:t>
      </w:r>
      <w:r w:rsidR="00BE0111" w:rsidRPr="00BE0111">
        <w:rPr>
          <w:rFonts w:ascii="Courier New" w:eastAsia="Times New Roman" w:hAnsi="Courier New" w:cs="Courier New"/>
          <w:color w:val="333333"/>
          <w:kern w:val="0"/>
          <w:sz w:val="20"/>
          <w:lang w:eastAsia="en-US"/>
        </w:rPr>
        <w:t xml:space="preserve">, </w:t>
      </w:r>
      <w:r w:rsidR="00BE0111" w:rsidRPr="00BE0111">
        <w:rPr>
          <w:rFonts w:ascii="Courier New" w:eastAsia="Times New Roman" w:hAnsi="Courier New" w:cs="Courier New"/>
          <w:b/>
          <w:bCs/>
          <w:color w:val="0000DD"/>
          <w:kern w:val="0"/>
          <w:sz w:val="20"/>
          <w:lang w:eastAsia="en-US"/>
        </w:rPr>
        <w:t>20</w:t>
      </w:r>
      <w:r w:rsidR="00BE0111" w:rsidRPr="00BE0111">
        <w:rPr>
          <w:rFonts w:ascii="Courier New" w:eastAsia="Times New Roman" w:hAnsi="Courier New" w:cs="Courier New"/>
          <w:color w:val="333333"/>
          <w:kern w:val="0"/>
          <w:sz w:val="20"/>
          <w:lang w:eastAsia="en-US"/>
        </w:rPr>
        <w:t xml:space="preserve">);           </w:t>
      </w:r>
      <w:r w:rsidR="00BE0111" w:rsidRPr="00BE0111">
        <w:rPr>
          <w:rFonts w:ascii="Courier New" w:eastAsia="Times New Roman" w:hAnsi="Courier New" w:cs="Courier New"/>
          <w:color w:val="888888"/>
          <w:kern w:val="0"/>
          <w:sz w:val="20"/>
          <w:lang w:eastAsia="en-US"/>
        </w:rPr>
        <w:t>-- calculated to be 0.309017</w:t>
      </w:r>
    </w:p>
    <w:p w14:paraId="1083753B" w14:textId="6D098F1E" w:rsidR="00BE0111" w:rsidRPr="00BE0111" w:rsidRDefault="00286E41" w:rsidP="00286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916" w:right="0"/>
        <w:rPr>
          <w:rFonts w:ascii="Courier New" w:eastAsia="Times New Roman" w:hAnsi="Courier New" w:cs="Courier New"/>
          <w:color w:val="333333"/>
          <w:kern w:val="0"/>
          <w:sz w:val="20"/>
          <w:lang w:eastAsia="en-US"/>
        </w:rPr>
      </w:pPr>
      <w:r>
        <w:rPr>
          <w:rFonts w:ascii="Courier New" w:eastAsia="Times New Roman" w:hAnsi="Courier New" w:cs="Courier New"/>
          <w:b/>
          <w:bCs/>
          <w:color w:val="008800"/>
          <w:kern w:val="0"/>
          <w:sz w:val="20"/>
          <w:rtl/>
          <w:lang w:eastAsia="en-US"/>
        </w:rPr>
        <w:tab/>
      </w:r>
      <w:r w:rsidR="00BE0111" w:rsidRPr="00BE0111">
        <w:rPr>
          <w:rFonts w:ascii="Courier New" w:eastAsia="Times New Roman" w:hAnsi="Courier New" w:cs="Courier New"/>
          <w:b/>
          <w:bCs/>
          <w:color w:val="008800"/>
          <w:kern w:val="0"/>
          <w:sz w:val="20"/>
          <w:lang w:eastAsia="en-US"/>
        </w:rPr>
        <w:t>signal</w:t>
      </w:r>
      <w:r w:rsidR="00BE0111" w:rsidRPr="00BE0111">
        <w:rPr>
          <w:rFonts w:ascii="Courier New" w:eastAsia="Times New Roman" w:hAnsi="Courier New" w:cs="Courier New"/>
          <w:color w:val="333333"/>
          <w:kern w:val="0"/>
          <w:sz w:val="20"/>
          <w:lang w:eastAsia="en-US"/>
        </w:rPr>
        <w:t xml:space="preserve"> </w:t>
      </w:r>
      <w:proofErr w:type="spellStart"/>
      <w:r w:rsidR="00BE0111" w:rsidRPr="00BE0111">
        <w:rPr>
          <w:rFonts w:ascii="Courier New" w:eastAsia="Times New Roman" w:hAnsi="Courier New" w:cs="Courier New"/>
          <w:color w:val="333333"/>
          <w:kern w:val="0"/>
          <w:sz w:val="20"/>
          <w:lang w:eastAsia="en-US"/>
        </w:rPr>
        <w:t>c_</w:t>
      </w:r>
      <w:proofErr w:type="gramStart"/>
      <w:r w:rsidR="00BE0111" w:rsidRPr="00BE0111">
        <w:rPr>
          <w:rFonts w:ascii="Courier New" w:eastAsia="Times New Roman" w:hAnsi="Courier New" w:cs="Courier New"/>
          <w:color w:val="333333"/>
          <w:kern w:val="0"/>
          <w:sz w:val="20"/>
          <w:lang w:eastAsia="en-US"/>
        </w:rPr>
        <w:t>D</w:t>
      </w:r>
      <w:proofErr w:type="spellEnd"/>
      <w:r w:rsidR="00BE0111" w:rsidRPr="00BE0111">
        <w:rPr>
          <w:rFonts w:ascii="Courier New" w:eastAsia="Times New Roman" w:hAnsi="Courier New" w:cs="Courier New"/>
          <w:color w:val="333333"/>
          <w:kern w:val="0"/>
          <w:sz w:val="20"/>
          <w:lang w:eastAsia="en-US"/>
        </w:rPr>
        <w:t xml:space="preserve"> :</w:t>
      </w:r>
      <w:proofErr w:type="gramEnd"/>
      <w:r w:rsidR="00BE0111" w:rsidRPr="00BE0111">
        <w:rPr>
          <w:rFonts w:ascii="Courier New" w:eastAsia="Times New Roman" w:hAnsi="Courier New" w:cs="Courier New"/>
          <w:color w:val="333333"/>
          <w:kern w:val="0"/>
          <w:sz w:val="20"/>
          <w:lang w:eastAsia="en-US"/>
        </w:rPr>
        <w:t xml:space="preserve"> signed(</w:t>
      </w:r>
      <w:r w:rsidR="00BE0111" w:rsidRPr="00BE0111">
        <w:rPr>
          <w:rFonts w:ascii="Courier New" w:eastAsia="Times New Roman" w:hAnsi="Courier New" w:cs="Courier New"/>
          <w:b/>
          <w:bCs/>
          <w:color w:val="0000DD"/>
          <w:kern w:val="0"/>
          <w:sz w:val="20"/>
          <w:lang w:eastAsia="en-US"/>
        </w:rPr>
        <w:t>19</w:t>
      </w:r>
      <w:r w:rsidR="00BE0111" w:rsidRPr="00BE0111">
        <w:rPr>
          <w:rFonts w:ascii="Courier New" w:eastAsia="Times New Roman" w:hAnsi="Courier New" w:cs="Courier New"/>
          <w:color w:val="333333"/>
          <w:kern w:val="0"/>
          <w:sz w:val="20"/>
          <w:lang w:eastAsia="en-US"/>
        </w:rPr>
        <w:t xml:space="preserve"> </w:t>
      </w:r>
      <w:proofErr w:type="spellStart"/>
      <w:r w:rsidR="00BE0111" w:rsidRPr="00BE0111">
        <w:rPr>
          <w:rFonts w:ascii="Courier New" w:eastAsia="Times New Roman" w:hAnsi="Courier New" w:cs="Courier New"/>
          <w:b/>
          <w:bCs/>
          <w:color w:val="008800"/>
          <w:kern w:val="0"/>
          <w:sz w:val="20"/>
          <w:lang w:eastAsia="en-US"/>
        </w:rPr>
        <w:t>downto</w:t>
      </w:r>
      <w:proofErr w:type="spellEnd"/>
      <w:r w:rsidR="00BE0111" w:rsidRPr="00BE0111">
        <w:rPr>
          <w:rFonts w:ascii="Courier New" w:eastAsia="Times New Roman" w:hAnsi="Courier New" w:cs="Courier New"/>
          <w:color w:val="333333"/>
          <w:kern w:val="0"/>
          <w:sz w:val="20"/>
          <w:lang w:eastAsia="en-US"/>
        </w:rPr>
        <w:t xml:space="preserve"> </w:t>
      </w:r>
      <w:r w:rsidR="00BE0111" w:rsidRPr="00BE0111">
        <w:rPr>
          <w:rFonts w:ascii="Courier New" w:eastAsia="Times New Roman" w:hAnsi="Courier New" w:cs="Courier New"/>
          <w:b/>
          <w:bCs/>
          <w:color w:val="0000DD"/>
          <w:kern w:val="0"/>
          <w:sz w:val="20"/>
          <w:lang w:eastAsia="en-US"/>
        </w:rPr>
        <w:t>0</w:t>
      </w:r>
      <w:r w:rsidR="00BE0111" w:rsidRPr="00BE0111">
        <w:rPr>
          <w:rFonts w:ascii="Courier New" w:eastAsia="Times New Roman" w:hAnsi="Courier New" w:cs="Courier New"/>
          <w:color w:val="333333"/>
          <w:kern w:val="0"/>
          <w:sz w:val="20"/>
          <w:lang w:eastAsia="en-US"/>
        </w:rPr>
        <w:t xml:space="preserve">) := </w:t>
      </w:r>
      <w:proofErr w:type="spellStart"/>
      <w:r w:rsidR="00BE0111" w:rsidRPr="00BE0111">
        <w:rPr>
          <w:rFonts w:ascii="Courier New" w:eastAsia="Times New Roman" w:hAnsi="Courier New" w:cs="Courier New"/>
          <w:color w:val="333333"/>
          <w:kern w:val="0"/>
          <w:sz w:val="20"/>
          <w:lang w:eastAsia="en-US"/>
        </w:rPr>
        <w:t>to_signed</w:t>
      </w:r>
      <w:proofErr w:type="spellEnd"/>
      <w:r w:rsidR="00BE0111" w:rsidRPr="00BE0111">
        <w:rPr>
          <w:rFonts w:ascii="Courier New" w:eastAsia="Times New Roman" w:hAnsi="Courier New" w:cs="Courier New"/>
          <w:color w:val="333333"/>
          <w:kern w:val="0"/>
          <w:sz w:val="20"/>
          <w:lang w:eastAsia="en-US"/>
        </w:rPr>
        <w:t>(-</w:t>
      </w:r>
      <w:r w:rsidR="00BE0111" w:rsidRPr="00BE0111">
        <w:rPr>
          <w:rFonts w:ascii="Courier New" w:eastAsia="Times New Roman" w:hAnsi="Courier New" w:cs="Courier New"/>
          <w:b/>
          <w:bCs/>
          <w:color w:val="0000DD"/>
          <w:kern w:val="0"/>
          <w:sz w:val="20"/>
          <w:lang w:eastAsia="en-US"/>
        </w:rPr>
        <w:t>1000</w:t>
      </w:r>
      <w:r w:rsidR="00BE0111" w:rsidRPr="00BE0111">
        <w:rPr>
          <w:rFonts w:ascii="Courier New" w:eastAsia="Times New Roman" w:hAnsi="Courier New" w:cs="Courier New"/>
          <w:color w:val="333333"/>
          <w:kern w:val="0"/>
          <w:sz w:val="20"/>
          <w:lang w:eastAsia="en-US"/>
        </w:rPr>
        <w:t xml:space="preserve">, </w:t>
      </w:r>
      <w:r w:rsidR="00BE0111" w:rsidRPr="00BE0111">
        <w:rPr>
          <w:rFonts w:ascii="Courier New" w:eastAsia="Times New Roman" w:hAnsi="Courier New" w:cs="Courier New"/>
          <w:b/>
          <w:bCs/>
          <w:color w:val="0000DD"/>
          <w:kern w:val="0"/>
          <w:sz w:val="20"/>
          <w:lang w:eastAsia="en-US"/>
        </w:rPr>
        <w:t>20</w:t>
      </w:r>
      <w:r w:rsidR="00BE0111" w:rsidRPr="00BE0111">
        <w:rPr>
          <w:rFonts w:ascii="Courier New" w:eastAsia="Times New Roman" w:hAnsi="Courier New" w:cs="Courier New"/>
          <w:color w:val="333333"/>
          <w:kern w:val="0"/>
          <w:sz w:val="20"/>
          <w:lang w:eastAsia="en-US"/>
        </w:rPr>
        <w:t xml:space="preserve">);         </w:t>
      </w:r>
      <w:r w:rsidR="00BE0111" w:rsidRPr="00BE0111">
        <w:rPr>
          <w:rFonts w:ascii="Courier New" w:eastAsia="Times New Roman" w:hAnsi="Courier New" w:cs="Courier New"/>
          <w:color w:val="888888"/>
          <w:kern w:val="0"/>
          <w:sz w:val="20"/>
          <w:lang w:eastAsia="en-US"/>
        </w:rPr>
        <w:t>-- calculated to be -1.0</w:t>
      </w:r>
    </w:p>
    <w:p w14:paraId="1E350611" w14:textId="35F2B816" w:rsidR="00BE0111" w:rsidRPr="00BE0111" w:rsidRDefault="00BE0111" w:rsidP="00286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916"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signal</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d_</w:t>
      </w:r>
      <w:proofErr w:type="gramStart"/>
      <w:r w:rsidRPr="00BE0111">
        <w:rPr>
          <w:rFonts w:ascii="Courier New" w:eastAsia="Times New Roman" w:hAnsi="Courier New" w:cs="Courier New"/>
          <w:color w:val="333333"/>
          <w:kern w:val="0"/>
          <w:sz w:val="20"/>
          <w:lang w:eastAsia="en-US"/>
        </w:rPr>
        <w:t>D</w:t>
      </w:r>
      <w:proofErr w:type="spellEnd"/>
      <w:r w:rsidRPr="00BE0111">
        <w:rPr>
          <w:rFonts w:ascii="Courier New" w:eastAsia="Times New Roman" w:hAnsi="Courier New" w:cs="Courier New"/>
          <w:color w:val="333333"/>
          <w:kern w:val="0"/>
          <w:sz w:val="20"/>
          <w:lang w:eastAsia="en-US"/>
        </w:rPr>
        <w:t xml:space="preserve"> :</w:t>
      </w:r>
      <w:proofErr w:type="gramEnd"/>
      <w:r w:rsidRPr="00BE0111">
        <w:rPr>
          <w:rFonts w:ascii="Courier New" w:eastAsia="Times New Roman" w:hAnsi="Courier New" w:cs="Courier New"/>
          <w:color w:val="333333"/>
          <w:kern w:val="0"/>
          <w:sz w:val="20"/>
          <w:lang w:eastAsia="en-US"/>
        </w:rPr>
        <w:t xml:space="preserve"> signed(</w:t>
      </w:r>
      <w:r w:rsidRPr="00BE0111">
        <w:rPr>
          <w:rFonts w:ascii="Courier New" w:eastAsia="Times New Roman" w:hAnsi="Courier New" w:cs="Courier New"/>
          <w:b/>
          <w:bCs/>
          <w:color w:val="0000DD"/>
          <w:kern w:val="0"/>
          <w:sz w:val="20"/>
          <w:lang w:eastAsia="en-US"/>
        </w:rPr>
        <w:t>19</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 </w:t>
      </w:r>
      <w:proofErr w:type="spellStart"/>
      <w:r w:rsidRPr="00BE0111">
        <w:rPr>
          <w:rFonts w:ascii="Courier New" w:eastAsia="Times New Roman" w:hAnsi="Courier New" w:cs="Courier New"/>
          <w:color w:val="333333"/>
          <w:kern w:val="0"/>
          <w:sz w:val="20"/>
          <w:lang w:eastAsia="en-US"/>
        </w:rPr>
        <w:t>to_signed</w:t>
      </w:r>
      <w:proofErr w:type="spellEnd"/>
      <w:r w:rsidRPr="00BE0111">
        <w:rPr>
          <w:rFonts w:ascii="Courier New" w:eastAsia="Times New Roman" w:hAnsi="Courier New" w:cs="Courier New"/>
          <w:color w:val="333333"/>
          <w:kern w:val="0"/>
          <w:sz w:val="20"/>
          <w:lang w:eastAsia="en-US"/>
        </w:rPr>
        <w:t>(</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20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--calculated to be -1.22465e-15</w:t>
      </w:r>
    </w:p>
    <w:p w14:paraId="73368567" w14:textId="34ADE229" w:rsidR="00BE0111" w:rsidRPr="00BE0111" w:rsidRDefault="00BE0111" w:rsidP="00286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916"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signal</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twocosalpha_</w:t>
      </w:r>
      <w:proofErr w:type="gramStart"/>
      <w:r w:rsidRPr="00BE0111">
        <w:rPr>
          <w:rFonts w:ascii="Courier New" w:eastAsia="Times New Roman" w:hAnsi="Courier New" w:cs="Courier New"/>
          <w:color w:val="333333"/>
          <w:kern w:val="0"/>
          <w:sz w:val="20"/>
          <w:lang w:eastAsia="en-US"/>
        </w:rPr>
        <w:t>D</w:t>
      </w:r>
      <w:proofErr w:type="spellEnd"/>
      <w:r w:rsidRPr="00BE0111">
        <w:rPr>
          <w:rFonts w:ascii="Courier New" w:eastAsia="Times New Roman" w:hAnsi="Courier New" w:cs="Courier New"/>
          <w:color w:val="333333"/>
          <w:kern w:val="0"/>
          <w:sz w:val="20"/>
          <w:lang w:eastAsia="en-US"/>
        </w:rPr>
        <w:t xml:space="preserve"> :</w:t>
      </w:r>
      <w:proofErr w:type="gramEnd"/>
      <w:r w:rsidRPr="00BE0111">
        <w:rPr>
          <w:rFonts w:ascii="Courier New" w:eastAsia="Times New Roman" w:hAnsi="Courier New" w:cs="Courier New"/>
          <w:color w:val="333333"/>
          <w:kern w:val="0"/>
          <w:sz w:val="20"/>
          <w:lang w:eastAsia="en-US"/>
        </w:rPr>
        <w:t xml:space="preserve"> signed(</w:t>
      </w:r>
      <w:r w:rsidRPr="00BE0111">
        <w:rPr>
          <w:rFonts w:ascii="Courier New" w:eastAsia="Times New Roman" w:hAnsi="Courier New" w:cs="Courier New"/>
          <w:b/>
          <w:bCs/>
          <w:color w:val="0000DD"/>
          <w:kern w:val="0"/>
          <w:sz w:val="20"/>
          <w:lang w:eastAsia="en-US"/>
        </w:rPr>
        <w:t>19</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 </w:t>
      </w:r>
      <w:proofErr w:type="spellStart"/>
      <w:r w:rsidRPr="00BE0111">
        <w:rPr>
          <w:rFonts w:ascii="Courier New" w:eastAsia="Times New Roman" w:hAnsi="Courier New" w:cs="Courier New"/>
          <w:color w:val="333333"/>
          <w:kern w:val="0"/>
          <w:sz w:val="20"/>
          <w:lang w:eastAsia="en-US"/>
        </w:rPr>
        <w:t>to_signed</w:t>
      </w:r>
      <w:proofErr w:type="spellEnd"/>
      <w:r w:rsidRPr="00BE0111">
        <w:rPr>
          <w:rFonts w:ascii="Courier New" w:eastAsia="Times New Roman" w:hAnsi="Courier New" w:cs="Courier New"/>
          <w:color w:val="333333"/>
          <w:kern w:val="0"/>
          <w:sz w:val="20"/>
          <w:lang w:eastAsia="en-US"/>
        </w:rPr>
        <w:t>(</w:t>
      </w:r>
      <w:r w:rsidRPr="00BE0111">
        <w:rPr>
          <w:rFonts w:ascii="Courier New" w:eastAsia="Times New Roman" w:hAnsi="Courier New" w:cs="Courier New"/>
          <w:b/>
          <w:bCs/>
          <w:color w:val="0000DD"/>
          <w:kern w:val="0"/>
          <w:sz w:val="20"/>
          <w:lang w:eastAsia="en-US"/>
        </w:rPr>
        <w:t>1946</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20</w:t>
      </w:r>
      <w:r w:rsidRPr="00BE0111">
        <w:rPr>
          <w:rFonts w:ascii="Courier New" w:eastAsia="Times New Roman" w:hAnsi="Courier New" w:cs="Courier New"/>
          <w:color w:val="333333"/>
          <w:kern w:val="0"/>
          <w:sz w:val="20"/>
          <w:lang w:eastAsia="en-US"/>
        </w:rPr>
        <w:t>);</w:t>
      </w:r>
      <w:r w:rsidRPr="00BE0111">
        <w:rPr>
          <w:rFonts w:ascii="Courier New" w:eastAsia="Times New Roman" w:hAnsi="Courier New" w:cs="Courier New"/>
          <w:color w:val="888888"/>
          <w:kern w:val="0"/>
          <w:sz w:val="20"/>
          <w:lang w:eastAsia="en-US"/>
        </w:rPr>
        <w:t xml:space="preserve">--calculated to be 1.946 </w:t>
      </w:r>
    </w:p>
    <w:p w14:paraId="0DA8A859"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1A4F0F6A" w14:textId="001F4E36"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xml:space="preserve">-- internal signals for intermediate values that are 20 </w:t>
      </w:r>
      <w:proofErr w:type="gramStart"/>
      <w:r w:rsidRPr="00BE0111">
        <w:rPr>
          <w:rFonts w:ascii="Courier New" w:eastAsia="Times New Roman" w:hAnsi="Courier New" w:cs="Courier New"/>
          <w:color w:val="888888"/>
          <w:kern w:val="0"/>
          <w:sz w:val="20"/>
          <w:lang w:eastAsia="en-US"/>
        </w:rPr>
        <w:t>bit</w:t>
      </w:r>
      <w:proofErr w:type="gramEnd"/>
      <w:r w:rsidRPr="00BE0111">
        <w:rPr>
          <w:rFonts w:ascii="Courier New" w:eastAsia="Times New Roman" w:hAnsi="Courier New" w:cs="Courier New"/>
          <w:color w:val="888888"/>
          <w:kern w:val="0"/>
          <w:sz w:val="20"/>
          <w:lang w:eastAsia="en-US"/>
        </w:rPr>
        <w:t xml:space="preserve"> signed</w:t>
      </w:r>
    </w:p>
    <w:p w14:paraId="660F0802" w14:textId="4C0811A8"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signal</w:t>
      </w:r>
      <w:r w:rsidRPr="00BE0111">
        <w:rPr>
          <w:rFonts w:ascii="Courier New" w:eastAsia="Times New Roman" w:hAnsi="Courier New" w:cs="Courier New"/>
          <w:color w:val="333333"/>
          <w:kern w:val="0"/>
          <w:sz w:val="20"/>
          <w:lang w:eastAsia="en-US"/>
        </w:rPr>
        <w:t xml:space="preserve"> w0_</w:t>
      </w:r>
      <w:proofErr w:type="gramStart"/>
      <w:r w:rsidRPr="00BE0111">
        <w:rPr>
          <w:rFonts w:ascii="Courier New" w:eastAsia="Times New Roman" w:hAnsi="Courier New" w:cs="Courier New"/>
          <w:color w:val="333333"/>
          <w:kern w:val="0"/>
          <w:sz w:val="20"/>
          <w:lang w:eastAsia="en-US"/>
        </w:rPr>
        <w:t>D :</w:t>
      </w:r>
      <w:proofErr w:type="gramEnd"/>
      <w:r w:rsidRPr="00BE0111">
        <w:rPr>
          <w:rFonts w:ascii="Courier New" w:eastAsia="Times New Roman" w:hAnsi="Courier New" w:cs="Courier New"/>
          <w:color w:val="333333"/>
          <w:kern w:val="0"/>
          <w:sz w:val="20"/>
          <w:lang w:eastAsia="en-US"/>
        </w:rPr>
        <w:t xml:space="preserve"> signed(</w:t>
      </w:r>
      <w:r w:rsidRPr="00BE0111">
        <w:rPr>
          <w:rFonts w:ascii="Courier New" w:eastAsia="Times New Roman" w:hAnsi="Courier New" w:cs="Courier New"/>
          <w:b/>
          <w:bCs/>
          <w:color w:val="0000DD"/>
          <w:kern w:val="0"/>
          <w:sz w:val="20"/>
          <w:lang w:eastAsia="en-US"/>
        </w:rPr>
        <w:t>19</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to_signed</w:t>
      </w:r>
      <w:proofErr w:type="spellEnd"/>
      <w:r w:rsidRPr="00BE0111">
        <w:rPr>
          <w:rFonts w:ascii="Courier New" w:eastAsia="Times New Roman" w:hAnsi="Courier New" w:cs="Courier New"/>
          <w:color w:val="333333"/>
          <w:kern w:val="0"/>
          <w:sz w:val="20"/>
          <w:lang w:eastAsia="en-US"/>
        </w:rPr>
        <w:t>(</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20</w:t>
      </w:r>
      <w:r w:rsidRPr="00BE0111">
        <w:rPr>
          <w:rFonts w:ascii="Courier New" w:eastAsia="Times New Roman" w:hAnsi="Courier New" w:cs="Courier New"/>
          <w:color w:val="333333"/>
          <w:kern w:val="0"/>
          <w:sz w:val="20"/>
          <w:lang w:eastAsia="en-US"/>
        </w:rPr>
        <w:t xml:space="preserve">); </w:t>
      </w:r>
    </w:p>
    <w:p w14:paraId="69B31EE6" w14:textId="6C9A4208"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signal</w:t>
      </w:r>
      <w:r w:rsidRPr="00BE0111">
        <w:rPr>
          <w:rFonts w:ascii="Courier New" w:eastAsia="Times New Roman" w:hAnsi="Courier New" w:cs="Courier New"/>
          <w:color w:val="333333"/>
          <w:kern w:val="0"/>
          <w:sz w:val="20"/>
          <w:lang w:eastAsia="en-US"/>
        </w:rPr>
        <w:t xml:space="preserve"> w1_</w:t>
      </w:r>
      <w:proofErr w:type="gramStart"/>
      <w:r w:rsidRPr="00BE0111">
        <w:rPr>
          <w:rFonts w:ascii="Courier New" w:eastAsia="Times New Roman" w:hAnsi="Courier New" w:cs="Courier New"/>
          <w:color w:val="333333"/>
          <w:kern w:val="0"/>
          <w:sz w:val="20"/>
          <w:lang w:eastAsia="en-US"/>
        </w:rPr>
        <w:t>D :</w:t>
      </w:r>
      <w:proofErr w:type="gramEnd"/>
      <w:r w:rsidRPr="00BE0111">
        <w:rPr>
          <w:rFonts w:ascii="Courier New" w:eastAsia="Times New Roman" w:hAnsi="Courier New" w:cs="Courier New"/>
          <w:color w:val="333333"/>
          <w:kern w:val="0"/>
          <w:sz w:val="20"/>
          <w:lang w:eastAsia="en-US"/>
        </w:rPr>
        <w:t xml:space="preserve"> signed(</w:t>
      </w:r>
      <w:r w:rsidRPr="00BE0111">
        <w:rPr>
          <w:rFonts w:ascii="Courier New" w:eastAsia="Times New Roman" w:hAnsi="Courier New" w:cs="Courier New"/>
          <w:b/>
          <w:bCs/>
          <w:color w:val="0000DD"/>
          <w:kern w:val="0"/>
          <w:sz w:val="20"/>
          <w:lang w:eastAsia="en-US"/>
        </w:rPr>
        <w:t>19</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to_signed</w:t>
      </w:r>
      <w:proofErr w:type="spellEnd"/>
      <w:r w:rsidRPr="00BE0111">
        <w:rPr>
          <w:rFonts w:ascii="Courier New" w:eastAsia="Times New Roman" w:hAnsi="Courier New" w:cs="Courier New"/>
          <w:color w:val="333333"/>
          <w:kern w:val="0"/>
          <w:sz w:val="20"/>
          <w:lang w:eastAsia="en-US"/>
        </w:rPr>
        <w:t>(</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20</w:t>
      </w:r>
      <w:r w:rsidRPr="00BE0111">
        <w:rPr>
          <w:rFonts w:ascii="Courier New" w:eastAsia="Times New Roman" w:hAnsi="Courier New" w:cs="Courier New"/>
          <w:color w:val="333333"/>
          <w:kern w:val="0"/>
          <w:sz w:val="20"/>
          <w:lang w:eastAsia="en-US"/>
        </w:rPr>
        <w:t xml:space="preserve">);  </w:t>
      </w:r>
    </w:p>
    <w:p w14:paraId="17B54628" w14:textId="74E419A0"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signal</w:t>
      </w:r>
      <w:r w:rsidRPr="00BE0111">
        <w:rPr>
          <w:rFonts w:ascii="Courier New" w:eastAsia="Times New Roman" w:hAnsi="Courier New" w:cs="Courier New"/>
          <w:color w:val="333333"/>
          <w:kern w:val="0"/>
          <w:sz w:val="20"/>
          <w:lang w:eastAsia="en-US"/>
        </w:rPr>
        <w:t xml:space="preserve"> w2_</w:t>
      </w:r>
      <w:proofErr w:type="gramStart"/>
      <w:r w:rsidRPr="00BE0111">
        <w:rPr>
          <w:rFonts w:ascii="Courier New" w:eastAsia="Times New Roman" w:hAnsi="Courier New" w:cs="Courier New"/>
          <w:color w:val="333333"/>
          <w:kern w:val="0"/>
          <w:sz w:val="20"/>
          <w:lang w:eastAsia="en-US"/>
        </w:rPr>
        <w:t>D :</w:t>
      </w:r>
      <w:proofErr w:type="gramEnd"/>
      <w:r w:rsidRPr="00BE0111">
        <w:rPr>
          <w:rFonts w:ascii="Courier New" w:eastAsia="Times New Roman" w:hAnsi="Courier New" w:cs="Courier New"/>
          <w:color w:val="333333"/>
          <w:kern w:val="0"/>
          <w:sz w:val="20"/>
          <w:lang w:eastAsia="en-US"/>
        </w:rPr>
        <w:t xml:space="preserve"> signed(</w:t>
      </w:r>
      <w:r w:rsidRPr="00BE0111">
        <w:rPr>
          <w:rFonts w:ascii="Courier New" w:eastAsia="Times New Roman" w:hAnsi="Courier New" w:cs="Courier New"/>
          <w:b/>
          <w:bCs/>
          <w:color w:val="0000DD"/>
          <w:kern w:val="0"/>
          <w:sz w:val="20"/>
          <w:lang w:eastAsia="en-US"/>
        </w:rPr>
        <w:t>19</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to_signed</w:t>
      </w:r>
      <w:proofErr w:type="spellEnd"/>
      <w:r w:rsidRPr="00BE0111">
        <w:rPr>
          <w:rFonts w:ascii="Courier New" w:eastAsia="Times New Roman" w:hAnsi="Courier New" w:cs="Courier New"/>
          <w:color w:val="333333"/>
          <w:kern w:val="0"/>
          <w:sz w:val="20"/>
          <w:lang w:eastAsia="en-US"/>
        </w:rPr>
        <w:t>(</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20</w:t>
      </w:r>
      <w:r w:rsidRPr="00BE0111">
        <w:rPr>
          <w:rFonts w:ascii="Courier New" w:eastAsia="Times New Roman" w:hAnsi="Courier New" w:cs="Courier New"/>
          <w:color w:val="333333"/>
          <w:kern w:val="0"/>
          <w:sz w:val="20"/>
          <w:lang w:eastAsia="en-US"/>
        </w:rPr>
        <w:t>);</w:t>
      </w:r>
    </w:p>
    <w:p w14:paraId="205135E3" w14:textId="6DB7FE8A"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signal</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y_real_D</w:t>
      </w:r>
      <w:proofErr w:type="spellEnd"/>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color w:val="333333"/>
          <w:kern w:val="0"/>
          <w:sz w:val="20"/>
          <w:lang w:eastAsia="en-US"/>
        </w:rPr>
        <w:t>signed(</w:t>
      </w:r>
      <w:proofErr w:type="gramEnd"/>
      <w:r w:rsidRPr="00BE0111">
        <w:rPr>
          <w:rFonts w:ascii="Courier New" w:eastAsia="Times New Roman" w:hAnsi="Courier New" w:cs="Courier New"/>
          <w:b/>
          <w:bCs/>
          <w:color w:val="0000DD"/>
          <w:kern w:val="0"/>
          <w:sz w:val="20"/>
          <w:lang w:eastAsia="en-US"/>
        </w:rPr>
        <w:t>19</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real component of the output</w:t>
      </w:r>
    </w:p>
    <w:p w14:paraId="668D18A2" w14:textId="46ACF83B"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signal</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y_imag_D</w:t>
      </w:r>
      <w:proofErr w:type="spellEnd"/>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color w:val="333333"/>
          <w:kern w:val="0"/>
          <w:sz w:val="20"/>
          <w:lang w:eastAsia="en-US"/>
        </w:rPr>
        <w:t>signed(</w:t>
      </w:r>
      <w:proofErr w:type="gramEnd"/>
      <w:r w:rsidRPr="00BE0111">
        <w:rPr>
          <w:rFonts w:ascii="Courier New" w:eastAsia="Times New Roman" w:hAnsi="Courier New" w:cs="Courier New"/>
          <w:b/>
          <w:bCs/>
          <w:color w:val="0000DD"/>
          <w:kern w:val="0"/>
          <w:sz w:val="20"/>
          <w:lang w:eastAsia="en-US"/>
        </w:rPr>
        <w:t>19</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imaginary component of the output</w:t>
      </w:r>
    </w:p>
    <w:p w14:paraId="4DF6F084"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1575E6DA" w14:textId="74BBD243"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xml:space="preserve">-- internal signal for counter that is 20 </w:t>
      </w:r>
      <w:proofErr w:type="gramStart"/>
      <w:r w:rsidRPr="00BE0111">
        <w:rPr>
          <w:rFonts w:ascii="Courier New" w:eastAsia="Times New Roman" w:hAnsi="Courier New" w:cs="Courier New"/>
          <w:color w:val="888888"/>
          <w:kern w:val="0"/>
          <w:sz w:val="20"/>
          <w:lang w:eastAsia="en-US"/>
        </w:rPr>
        <w:t>bit</w:t>
      </w:r>
      <w:proofErr w:type="gramEnd"/>
      <w:r w:rsidRPr="00BE0111">
        <w:rPr>
          <w:rFonts w:ascii="Courier New" w:eastAsia="Times New Roman" w:hAnsi="Courier New" w:cs="Courier New"/>
          <w:color w:val="888888"/>
          <w:kern w:val="0"/>
          <w:sz w:val="20"/>
          <w:lang w:eastAsia="en-US"/>
        </w:rPr>
        <w:t xml:space="preserve"> signed</w:t>
      </w:r>
    </w:p>
    <w:p w14:paraId="6725E613" w14:textId="647E4495"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signal</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counter_</w:t>
      </w:r>
      <w:proofErr w:type="gramStart"/>
      <w:r w:rsidRPr="00BE0111">
        <w:rPr>
          <w:rFonts w:ascii="Courier New" w:eastAsia="Times New Roman" w:hAnsi="Courier New" w:cs="Courier New"/>
          <w:color w:val="333333"/>
          <w:kern w:val="0"/>
          <w:sz w:val="20"/>
          <w:lang w:eastAsia="en-US"/>
        </w:rPr>
        <w:t>D</w:t>
      </w:r>
      <w:proofErr w:type="spellEnd"/>
      <w:r w:rsidRPr="00BE0111">
        <w:rPr>
          <w:rFonts w:ascii="Courier New" w:eastAsia="Times New Roman" w:hAnsi="Courier New" w:cs="Courier New"/>
          <w:color w:val="333333"/>
          <w:kern w:val="0"/>
          <w:sz w:val="20"/>
          <w:lang w:eastAsia="en-US"/>
        </w:rPr>
        <w:t xml:space="preserve"> :</w:t>
      </w:r>
      <w:proofErr w:type="gramEnd"/>
      <w:r w:rsidRPr="00BE0111">
        <w:rPr>
          <w:rFonts w:ascii="Courier New" w:eastAsia="Times New Roman" w:hAnsi="Courier New" w:cs="Courier New"/>
          <w:color w:val="333333"/>
          <w:kern w:val="0"/>
          <w:sz w:val="20"/>
          <w:lang w:eastAsia="en-US"/>
        </w:rPr>
        <w:t xml:space="preserve"> signed(</w:t>
      </w:r>
      <w:r w:rsidRPr="00BE0111">
        <w:rPr>
          <w:rFonts w:ascii="Courier New" w:eastAsia="Times New Roman" w:hAnsi="Courier New" w:cs="Courier New"/>
          <w:b/>
          <w:bCs/>
          <w:color w:val="0000DD"/>
          <w:kern w:val="0"/>
          <w:sz w:val="20"/>
          <w:lang w:eastAsia="en-US"/>
        </w:rPr>
        <w:t>19</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downto</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to_signed</w:t>
      </w:r>
      <w:proofErr w:type="spellEnd"/>
      <w:r w:rsidRPr="00BE0111">
        <w:rPr>
          <w:rFonts w:ascii="Courier New" w:eastAsia="Times New Roman" w:hAnsi="Courier New" w:cs="Courier New"/>
          <w:color w:val="333333"/>
          <w:kern w:val="0"/>
          <w:sz w:val="20"/>
          <w:lang w:eastAsia="en-US"/>
        </w:rPr>
        <w:t>(</w:t>
      </w:r>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20</w:t>
      </w:r>
      <w:r w:rsidRPr="00BE0111">
        <w:rPr>
          <w:rFonts w:ascii="Courier New" w:eastAsia="Times New Roman" w:hAnsi="Courier New" w:cs="Courier New"/>
          <w:color w:val="333333"/>
          <w:kern w:val="0"/>
          <w:sz w:val="20"/>
          <w:lang w:eastAsia="en-US"/>
        </w:rPr>
        <w:t>);</w:t>
      </w:r>
    </w:p>
    <w:p w14:paraId="33F85F8A"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5A75F58B"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7A59A91D" w14:textId="1C732D22"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begin</w:t>
      </w:r>
    </w:p>
    <w:p w14:paraId="5CB9B2A6"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333333"/>
          <w:kern w:val="0"/>
          <w:sz w:val="20"/>
          <w:lang w:eastAsia="en-US"/>
        </w:rPr>
        <w:tab/>
      </w:r>
      <w:r w:rsidRPr="00BE0111">
        <w:rPr>
          <w:rFonts w:ascii="Courier New" w:eastAsia="Times New Roman" w:hAnsi="Courier New" w:cs="Courier New"/>
          <w:color w:val="333333"/>
          <w:kern w:val="0"/>
          <w:sz w:val="20"/>
          <w:lang w:eastAsia="en-US"/>
        </w:rPr>
        <w:tab/>
        <w:t>y &lt;= resize(resize((</w:t>
      </w:r>
      <w:proofErr w:type="spellStart"/>
      <w:r w:rsidRPr="00BE0111">
        <w:rPr>
          <w:rFonts w:ascii="Courier New" w:eastAsia="Times New Roman" w:hAnsi="Courier New" w:cs="Courier New"/>
          <w:color w:val="333333"/>
          <w:kern w:val="0"/>
          <w:sz w:val="20"/>
          <w:lang w:eastAsia="en-US"/>
        </w:rPr>
        <w:t>y_real_D</w:t>
      </w:r>
      <w:proofErr w:type="spellEnd"/>
      <w:r w:rsidRPr="00BE0111">
        <w:rPr>
          <w:rFonts w:ascii="Courier New" w:eastAsia="Times New Roman" w:hAnsi="Courier New" w:cs="Courier New"/>
          <w:color w:val="333333"/>
          <w:kern w:val="0"/>
          <w:sz w:val="20"/>
          <w:lang w:eastAsia="en-US"/>
        </w:rPr>
        <w:t>*</w:t>
      </w:r>
      <w:proofErr w:type="spellStart"/>
      <w:r w:rsidRPr="00BE0111">
        <w:rPr>
          <w:rFonts w:ascii="Courier New" w:eastAsia="Times New Roman" w:hAnsi="Courier New" w:cs="Courier New"/>
          <w:color w:val="333333"/>
          <w:kern w:val="0"/>
          <w:sz w:val="20"/>
          <w:lang w:eastAsia="en-US"/>
        </w:rPr>
        <w:t>y_real_D</w:t>
      </w:r>
      <w:proofErr w:type="spellEnd"/>
      <w:proofErr w:type="gramStart"/>
      <w:r w:rsidRPr="00BE0111">
        <w:rPr>
          <w:rFonts w:ascii="Courier New" w:eastAsia="Times New Roman" w:hAnsi="Courier New" w:cs="Courier New"/>
          <w:color w:val="333333"/>
          <w:kern w:val="0"/>
          <w:sz w:val="20"/>
          <w:lang w:eastAsia="en-US"/>
        </w:rPr>
        <w:t>),</w:t>
      </w:r>
      <w:proofErr w:type="spellStart"/>
      <w:r w:rsidRPr="00BE0111">
        <w:rPr>
          <w:rFonts w:ascii="Courier New" w:eastAsia="Times New Roman" w:hAnsi="Courier New" w:cs="Courier New"/>
          <w:color w:val="333333"/>
          <w:kern w:val="0"/>
          <w:sz w:val="20"/>
          <w:lang w:eastAsia="en-US"/>
        </w:rPr>
        <w:t>y</w:t>
      </w:r>
      <w:r w:rsidRPr="00BE0111">
        <w:rPr>
          <w:rFonts w:ascii="Courier New" w:eastAsia="Times New Roman" w:hAnsi="Courier New" w:cs="Courier New"/>
          <w:color w:val="0000CC"/>
          <w:kern w:val="0"/>
          <w:sz w:val="20"/>
          <w:lang w:eastAsia="en-US"/>
        </w:rPr>
        <w:t>'length</w:t>
      </w:r>
      <w:proofErr w:type="spellEnd"/>
      <w:proofErr w:type="gramEnd"/>
      <w:r w:rsidRPr="00BE0111">
        <w:rPr>
          <w:rFonts w:ascii="Courier New" w:eastAsia="Times New Roman" w:hAnsi="Courier New" w:cs="Courier New"/>
          <w:color w:val="333333"/>
          <w:kern w:val="0"/>
          <w:sz w:val="20"/>
          <w:lang w:eastAsia="en-US"/>
        </w:rPr>
        <w:t>) +  resize( (</w:t>
      </w:r>
      <w:proofErr w:type="spellStart"/>
      <w:r w:rsidRPr="00BE0111">
        <w:rPr>
          <w:rFonts w:ascii="Courier New" w:eastAsia="Times New Roman" w:hAnsi="Courier New" w:cs="Courier New"/>
          <w:color w:val="333333"/>
          <w:kern w:val="0"/>
          <w:sz w:val="20"/>
          <w:lang w:eastAsia="en-US"/>
        </w:rPr>
        <w:t>y_imag_D</w:t>
      </w:r>
      <w:proofErr w:type="spellEnd"/>
      <w:r w:rsidRPr="00BE0111">
        <w:rPr>
          <w:rFonts w:ascii="Courier New" w:eastAsia="Times New Roman" w:hAnsi="Courier New" w:cs="Courier New"/>
          <w:color w:val="333333"/>
          <w:kern w:val="0"/>
          <w:sz w:val="20"/>
          <w:lang w:eastAsia="en-US"/>
        </w:rPr>
        <w:t>*</w:t>
      </w:r>
      <w:proofErr w:type="spellStart"/>
      <w:r w:rsidRPr="00BE0111">
        <w:rPr>
          <w:rFonts w:ascii="Courier New" w:eastAsia="Times New Roman" w:hAnsi="Courier New" w:cs="Courier New"/>
          <w:color w:val="333333"/>
          <w:kern w:val="0"/>
          <w:sz w:val="20"/>
          <w:lang w:eastAsia="en-US"/>
        </w:rPr>
        <w:t>y_imag_D</w:t>
      </w:r>
      <w:proofErr w:type="spellEnd"/>
      <w:r w:rsidRPr="00BE0111">
        <w:rPr>
          <w:rFonts w:ascii="Courier New" w:eastAsia="Times New Roman" w:hAnsi="Courier New" w:cs="Courier New"/>
          <w:color w:val="333333"/>
          <w:kern w:val="0"/>
          <w:sz w:val="20"/>
          <w:lang w:eastAsia="en-US"/>
        </w:rPr>
        <w:t>),</w:t>
      </w:r>
      <w:proofErr w:type="spellStart"/>
      <w:r w:rsidRPr="00BE0111">
        <w:rPr>
          <w:rFonts w:ascii="Courier New" w:eastAsia="Times New Roman" w:hAnsi="Courier New" w:cs="Courier New"/>
          <w:color w:val="333333"/>
          <w:kern w:val="0"/>
          <w:sz w:val="20"/>
          <w:lang w:eastAsia="en-US"/>
        </w:rPr>
        <w:t>y</w:t>
      </w:r>
      <w:r w:rsidRPr="00BE0111">
        <w:rPr>
          <w:rFonts w:ascii="Courier New" w:eastAsia="Times New Roman" w:hAnsi="Courier New" w:cs="Courier New"/>
          <w:color w:val="0000CC"/>
          <w:kern w:val="0"/>
          <w:sz w:val="20"/>
          <w:lang w:eastAsia="en-US"/>
        </w:rPr>
        <w:t>'length</w:t>
      </w:r>
      <w:proofErr w:type="spellEnd"/>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y</w:t>
      </w:r>
      <w:r w:rsidRPr="00BE0111">
        <w:rPr>
          <w:rFonts w:ascii="Courier New" w:eastAsia="Times New Roman" w:hAnsi="Courier New" w:cs="Courier New"/>
          <w:color w:val="0000CC"/>
          <w:kern w:val="0"/>
          <w:sz w:val="20"/>
          <w:lang w:eastAsia="en-US"/>
        </w:rPr>
        <w:t>'length</w:t>
      </w:r>
      <w:proofErr w:type="spellEnd"/>
      <w:r w:rsidRPr="00BE0111">
        <w:rPr>
          <w:rFonts w:ascii="Courier New" w:eastAsia="Times New Roman" w:hAnsi="Courier New" w:cs="Courier New"/>
          <w:color w:val="333333"/>
          <w:kern w:val="0"/>
          <w:sz w:val="20"/>
          <w:lang w:eastAsia="en-US"/>
        </w:rPr>
        <w:t xml:space="preserve">); </w:t>
      </w:r>
    </w:p>
    <w:p w14:paraId="5B07608C"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450FB752" w14:textId="7A67450A"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process</w:t>
      </w:r>
      <w:r w:rsidRPr="00BE0111">
        <w:rPr>
          <w:rFonts w:ascii="Courier New" w:eastAsia="Times New Roman" w:hAnsi="Courier New" w:cs="Courier New"/>
          <w:color w:val="333333"/>
          <w:kern w:val="0"/>
          <w:sz w:val="20"/>
          <w:lang w:eastAsia="en-US"/>
        </w:rPr>
        <w:t>(</w:t>
      </w:r>
      <w:proofErr w:type="spellStart"/>
      <w:proofErr w:type="gramStart"/>
      <w:r w:rsidRPr="00BE0111">
        <w:rPr>
          <w:rFonts w:ascii="Courier New" w:eastAsia="Times New Roman" w:hAnsi="Courier New" w:cs="Courier New"/>
          <w:color w:val="333333"/>
          <w:kern w:val="0"/>
          <w:sz w:val="20"/>
          <w:lang w:eastAsia="en-US"/>
        </w:rPr>
        <w:t>clk,rst</w:t>
      </w:r>
      <w:proofErr w:type="spellEnd"/>
      <w:proofErr w:type="gramEnd"/>
      <w:r w:rsidRPr="00BE0111">
        <w:rPr>
          <w:rFonts w:ascii="Courier New" w:eastAsia="Times New Roman" w:hAnsi="Courier New" w:cs="Courier New"/>
          <w:color w:val="333333"/>
          <w:kern w:val="0"/>
          <w:sz w:val="20"/>
          <w:lang w:eastAsia="en-US"/>
        </w:rPr>
        <w:t>)</w:t>
      </w:r>
    </w:p>
    <w:p w14:paraId="06F8A42D" w14:textId="51C063A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begin</w:t>
      </w:r>
      <w:r w:rsidRPr="00BE0111">
        <w:rPr>
          <w:rFonts w:ascii="Courier New" w:eastAsia="Times New Roman" w:hAnsi="Courier New" w:cs="Courier New"/>
          <w:color w:val="333333"/>
          <w:kern w:val="0"/>
          <w:sz w:val="20"/>
          <w:lang w:eastAsia="en-US"/>
        </w:rPr>
        <w:t xml:space="preserve"> </w:t>
      </w:r>
    </w:p>
    <w:p w14:paraId="0BBF0E98" w14:textId="5CBBEC56"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if</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rst</w:t>
      </w:r>
      <w:r w:rsidRPr="00BE0111">
        <w:rPr>
          <w:rFonts w:ascii="Courier New" w:eastAsia="Times New Roman" w:hAnsi="Courier New" w:cs="Courier New"/>
          <w:color w:val="0000CC"/>
          <w:kern w:val="0"/>
          <w:sz w:val="20"/>
          <w:lang w:eastAsia="en-US"/>
        </w:rPr>
        <w:t>'event</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and</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rst</w:t>
      </w:r>
      <w:proofErr w:type="spellEnd"/>
      <w:r w:rsidRPr="00BE0111">
        <w:rPr>
          <w:rFonts w:ascii="Courier New" w:eastAsia="Times New Roman" w:hAnsi="Courier New" w:cs="Courier New"/>
          <w:color w:val="333333"/>
          <w:kern w:val="0"/>
          <w:sz w:val="20"/>
          <w:lang w:eastAsia="en-US"/>
        </w:rPr>
        <w:t>=</w:t>
      </w:r>
      <w:r w:rsidRPr="00BE0111">
        <w:rPr>
          <w:rFonts w:ascii="Courier New" w:eastAsia="Times New Roman" w:hAnsi="Courier New" w:cs="Courier New"/>
          <w:color w:val="0044DD"/>
          <w:kern w:val="0"/>
          <w:sz w:val="20"/>
          <w:lang w:eastAsia="en-US"/>
        </w:rPr>
        <w:t>'1'</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then</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xml:space="preserve">--- resetting all signals to 0 </w:t>
      </w:r>
    </w:p>
    <w:p w14:paraId="3B9F9232" w14:textId="1287FFFE"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008B1F4A">
        <w:rPr>
          <w:rFonts w:ascii="Courier New" w:eastAsia="Times New Roman" w:hAnsi="Courier New" w:cs="Courier New"/>
          <w:color w:val="333333"/>
          <w:kern w:val="0"/>
          <w:sz w:val="20"/>
          <w:lang w:eastAsia="en-US"/>
        </w:rPr>
        <w:tab/>
      </w:r>
      <w:proofErr w:type="spellStart"/>
      <w:r w:rsidRPr="00BE0111">
        <w:rPr>
          <w:rFonts w:ascii="Courier New" w:eastAsia="Times New Roman" w:hAnsi="Courier New" w:cs="Courier New"/>
          <w:color w:val="333333"/>
          <w:kern w:val="0"/>
          <w:sz w:val="20"/>
          <w:lang w:eastAsia="en-US"/>
        </w:rPr>
        <w:t>counter_D</w:t>
      </w:r>
      <w:proofErr w:type="spellEnd"/>
      <w:r w:rsidRPr="00BE0111">
        <w:rPr>
          <w:rFonts w:ascii="Courier New" w:eastAsia="Times New Roman" w:hAnsi="Courier New" w:cs="Courier New"/>
          <w:color w:val="333333"/>
          <w:kern w:val="0"/>
          <w:sz w:val="20"/>
          <w:lang w:eastAsia="en-US"/>
        </w:rPr>
        <w:t xml:space="preserve"> &lt;= </w:t>
      </w:r>
      <w:proofErr w:type="spellStart"/>
      <w:r w:rsidRPr="00BE0111">
        <w:rPr>
          <w:rFonts w:ascii="Courier New" w:eastAsia="Times New Roman" w:hAnsi="Courier New" w:cs="Courier New"/>
          <w:color w:val="333333"/>
          <w:kern w:val="0"/>
          <w:sz w:val="20"/>
          <w:lang w:eastAsia="en-US"/>
        </w:rPr>
        <w:t>to_</w:t>
      </w:r>
      <w:proofErr w:type="gramStart"/>
      <w:r w:rsidRPr="00BE0111">
        <w:rPr>
          <w:rFonts w:ascii="Courier New" w:eastAsia="Times New Roman" w:hAnsi="Courier New" w:cs="Courier New"/>
          <w:color w:val="333333"/>
          <w:kern w:val="0"/>
          <w:sz w:val="20"/>
          <w:lang w:eastAsia="en-US"/>
        </w:rPr>
        <w:t>signed</w:t>
      </w:r>
      <w:proofErr w:type="spellEnd"/>
      <w:r w:rsidRPr="00BE0111">
        <w:rPr>
          <w:rFonts w:ascii="Courier New" w:eastAsia="Times New Roman" w:hAnsi="Courier New" w:cs="Courier New"/>
          <w:color w:val="333333"/>
          <w:kern w:val="0"/>
          <w:sz w:val="20"/>
          <w:lang w:eastAsia="en-US"/>
        </w:rPr>
        <w:t>(</w:t>
      </w:r>
      <w:proofErr w:type="gramEnd"/>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counter_D</w:t>
      </w:r>
      <w:r w:rsidRPr="00BE0111">
        <w:rPr>
          <w:rFonts w:ascii="Courier New" w:eastAsia="Times New Roman" w:hAnsi="Courier New" w:cs="Courier New"/>
          <w:color w:val="0000CC"/>
          <w:kern w:val="0"/>
          <w:sz w:val="20"/>
          <w:lang w:eastAsia="en-US"/>
        </w:rPr>
        <w:t>'length</w:t>
      </w:r>
      <w:proofErr w:type="spellEnd"/>
      <w:r w:rsidRPr="00BE0111">
        <w:rPr>
          <w:rFonts w:ascii="Courier New" w:eastAsia="Times New Roman" w:hAnsi="Courier New" w:cs="Courier New"/>
          <w:color w:val="333333"/>
          <w:kern w:val="0"/>
          <w:sz w:val="20"/>
          <w:lang w:eastAsia="en-US"/>
        </w:rPr>
        <w:t>);</w:t>
      </w:r>
    </w:p>
    <w:p w14:paraId="73B84BBF" w14:textId="06747F1B"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008B1F4A">
        <w:rPr>
          <w:rFonts w:ascii="Courier New" w:eastAsia="Times New Roman" w:hAnsi="Courier New" w:cs="Courier New"/>
          <w:color w:val="333333"/>
          <w:kern w:val="0"/>
          <w:sz w:val="20"/>
          <w:lang w:eastAsia="en-US"/>
        </w:rPr>
        <w:tab/>
      </w:r>
      <w:r w:rsidRPr="00BE0111">
        <w:rPr>
          <w:rFonts w:ascii="Courier New" w:eastAsia="Times New Roman" w:hAnsi="Courier New" w:cs="Courier New"/>
          <w:color w:val="333333"/>
          <w:kern w:val="0"/>
          <w:sz w:val="20"/>
          <w:lang w:eastAsia="en-US"/>
        </w:rPr>
        <w:t xml:space="preserve">w0_D &lt;= </w:t>
      </w:r>
      <w:proofErr w:type="spellStart"/>
      <w:r w:rsidRPr="00BE0111">
        <w:rPr>
          <w:rFonts w:ascii="Courier New" w:eastAsia="Times New Roman" w:hAnsi="Courier New" w:cs="Courier New"/>
          <w:color w:val="333333"/>
          <w:kern w:val="0"/>
          <w:sz w:val="20"/>
          <w:lang w:eastAsia="en-US"/>
        </w:rPr>
        <w:t>to_</w:t>
      </w:r>
      <w:proofErr w:type="gramStart"/>
      <w:r w:rsidRPr="00BE0111">
        <w:rPr>
          <w:rFonts w:ascii="Courier New" w:eastAsia="Times New Roman" w:hAnsi="Courier New" w:cs="Courier New"/>
          <w:color w:val="333333"/>
          <w:kern w:val="0"/>
          <w:sz w:val="20"/>
          <w:lang w:eastAsia="en-US"/>
        </w:rPr>
        <w:t>signed</w:t>
      </w:r>
      <w:proofErr w:type="spellEnd"/>
      <w:r w:rsidRPr="00BE0111">
        <w:rPr>
          <w:rFonts w:ascii="Courier New" w:eastAsia="Times New Roman" w:hAnsi="Courier New" w:cs="Courier New"/>
          <w:color w:val="333333"/>
          <w:kern w:val="0"/>
          <w:sz w:val="20"/>
          <w:lang w:eastAsia="en-US"/>
        </w:rPr>
        <w:t>(</w:t>
      </w:r>
      <w:proofErr w:type="gramEnd"/>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w0_D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w:t>
      </w:r>
    </w:p>
    <w:p w14:paraId="003ED873" w14:textId="3E3CDB64"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008B1F4A">
        <w:rPr>
          <w:rFonts w:ascii="Courier New" w:eastAsia="Times New Roman" w:hAnsi="Courier New" w:cs="Courier New"/>
          <w:color w:val="333333"/>
          <w:kern w:val="0"/>
          <w:sz w:val="20"/>
          <w:lang w:eastAsia="en-US"/>
        </w:rPr>
        <w:tab/>
      </w:r>
      <w:r w:rsidRPr="00BE0111">
        <w:rPr>
          <w:rFonts w:ascii="Courier New" w:eastAsia="Times New Roman" w:hAnsi="Courier New" w:cs="Courier New"/>
          <w:color w:val="333333"/>
          <w:kern w:val="0"/>
          <w:sz w:val="20"/>
          <w:lang w:eastAsia="en-US"/>
        </w:rPr>
        <w:t xml:space="preserve">w1_D &lt;= </w:t>
      </w:r>
      <w:proofErr w:type="spellStart"/>
      <w:r w:rsidRPr="00BE0111">
        <w:rPr>
          <w:rFonts w:ascii="Courier New" w:eastAsia="Times New Roman" w:hAnsi="Courier New" w:cs="Courier New"/>
          <w:color w:val="333333"/>
          <w:kern w:val="0"/>
          <w:sz w:val="20"/>
          <w:lang w:eastAsia="en-US"/>
        </w:rPr>
        <w:t>to_</w:t>
      </w:r>
      <w:proofErr w:type="gramStart"/>
      <w:r w:rsidRPr="00BE0111">
        <w:rPr>
          <w:rFonts w:ascii="Courier New" w:eastAsia="Times New Roman" w:hAnsi="Courier New" w:cs="Courier New"/>
          <w:color w:val="333333"/>
          <w:kern w:val="0"/>
          <w:sz w:val="20"/>
          <w:lang w:eastAsia="en-US"/>
        </w:rPr>
        <w:t>signed</w:t>
      </w:r>
      <w:proofErr w:type="spellEnd"/>
      <w:r w:rsidRPr="00BE0111">
        <w:rPr>
          <w:rFonts w:ascii="Courier New" w:eastAsia="Times New Roman" w:hAnsi="Courier New" w:cs="Courier New"/>
          <w:color w:val="333333"/>
          <w:kern w:val="0"/>
          <w:sz w:val="20"/>
          <w:lang w:eastAsia="en-US"/>
        </w:rPr>
        <w:t>(</w:t>
      </w:r>
      <w:proofErr w:type="gramEnd"/>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w1_D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w:t>
      </w:r>
    </w:p>
    <w:p w14:paraId="06026336" w14:textId="3FB9681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lastRenderedPageBreak/>
        <w:t xml:space="preserve">   </w:t>
      </w:r>
      <w:r w:rsidR="008B1F4A">
        <w:rPr>
          <w:rFonts w:ascii="Courier New" w:eastAsia="Times New Roman" w:hAnsi="Courier New" w:cs="Courier New"/>
          <w:color w:val="333333"/>
          <w:kern w:val="0"/>
          <w:sz w:val="20"/>
          <w:lang w:eastAsia="en-US"/>
        </w:rPr>
        <w:tab/>
      </w:r>
      <w:r w:rsidRPr="00BE0111">
        <w:rPr>
          <w:rFonts w:ascii="Courier New" w:eastAsia="Times New Roman" w:hAnsi="Courier New" w:cs="Courier New"/>
          <w:color w:val="333333"/>
          <w:kern w:val="0"/>
          <w:sz w:val="20"/>
          <w:lang w:eastAsia="en-US"/>
        </w:rPr>
        <w:t xml:space="preserve">w2_D &lt;= </w:t>
      </w:r>
      <w:proofErr w:type="spellStart"/>
      <w:r w:rsidRPr="00BE0111">
        <w:rPr>
          <w:rFonts w:ascii="Courier New" w:eastAsia="Times New Roman" w:hAnsi="Courier New" w:cs="Courier New"/>
          <w:color w:val="333333"/>
          <w:kern w:val="0"/>
          <w:sz w:val="20"/>
          <w:lang w:eastAsia="en-US"/>
        </w:rPr>
        <w:t>to_</w:t>
      </w:r>
      <w:proofErr w:type="gramStart"/>
      <w:r w:rsidRPr="00BE0111">
        <w:rPr>
          <w:rFonts w:ascii="Courier New" w:eastAsia="Times New Roman" w:hAnsi="Courier New" w:cs="Courier New"/>
          <w:color w:val="333333"/>
          <w:kern w:val="0"/>
          <w:sz w:val="20"/>
          <w:lang w:eastAsia="en-US"/>
        </w:rPr>
        <w:t>signed</w:t>
      </w:r>
      <w:proofErr w:type="spellEnd"/>
      <w:r w:rsidRPr="00BE0111">
        <w:rPr>
          <w:rFonts w:ascii="Courier New" w:eastAsia="Times New Roman" w:hAnsi="Courier New" w:cs="Courier New"/>
          <w:color w:val="333333"/>
          <w:kern w:val="0"/>
          <w:sz w:val="20"/>
          <w:lang w:eastAsia="en-US"/>
        </w:rPr>
        <w:t>(</w:t>
      </w:r>
      <w:proofErr w:type="gramEnd"/>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w2_D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w:t>
      </w:r>
    </w:p>
    <w:p w14:paraId="24A4C146" w14:textId="46DB0F40"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008B1F4A">
        <w:rPr>
          <w:rFonts w:ascii="Courier New" w:eastAsia="Times New Roman" w:hAnsi="Courier New" w:cs="Courier New"/>
          <w:color w:val="333333"/>
          <w:kern w:val="0"/>
          <w:sz w:val="20"/>
          <w:lang w:eastAsia="en-US"/>
        </w:rPr>
        <w:tab/>
      </w:r>
      <w:proofErr w:type="spellStart"/>
      <w:r w:rsidRPr="00BE0111">
        <w:rPr>
          <w:rFonts w:ascii="Courier New" w:eastAsia="Times New Roman" w:hAnsi="Courier New" w:cs="Courier New"/>
          <w:color w:val="333333"/>
          <w:kern w:val="0"/>
          <w:sz w:val="20"/>
          <w:lang w:eastAsia="en-US"/>
        </w:rPr>
        <w:t>y_real_D</w:t>
      </w:r>
      <w:proofErr w:type="spellEnd"/>
      <w:r w:rsidRPr="00BE0111">
        <w:rPr>
          <w:rFonts w:ascii="Courier New" w:eastAsia="Times New Roman" w:hAnsi="Courier New" w:cs="Courier New"/>
          <w:color w:val="333333"/>
          <w:kern w:val="0"/>
          <w:sz w:val="20"/>
          <w:lang w:eastAsia="en-US"/>
        </w:rPr>
        <w:t xml:space="preserve"> &lt;= </w:t>
      </w:r>
      <w:proofErr w:type="spellStart"/>
      <w:r w:rsidRPr="00BE0111">
        <w:rPr>
          <w:rFonts w:ascii="Courier New" w:eastAsia="Times New Roman" w:hAnsi="Courier New" w:cs="Courier New"/>
          <w:color w:val="333333"/>
          <w:kern w:val="0"/>
          <w:sz w:val="20"/>
          <w:lang w:eastAsia="en-US"/>
        </w:rPr>
        <w:t>to_</w:t>
      </w:r>
      <w:proofErr w:type="gramStart"/>
      <w:r w:rsidRPr="00BE0111">
        <w:rPr>
          <w:rFonts w:ascii="Courier New" w:eastAsia="Times New Roman" w:hAnsi="Courier New" w:cs="Courier New"/>
          <w:color w:val="333333"/>
          <w:kern w:val="0"/>
          <w:sz w:val="20"/>
          <w:lang w:eastAsia="en-US"/>
        </w:rPr>
        <w:t>signed</w:t>
      </w:r>
      <w:proofErr w:type="spellEnd"/>
      <w:r w:rsidRPr="00BE0111">
        <w:rPr>
          <w:rFonts w:ascii="Courier New" w:eastAsia="Times New Roman" w:hAnsi="Courier New" w:cs="Courier New"/>
          <w:color w:val="333333"/>
          <w:kern w:val="0"/>
          <w:sz w:val="20"/>
          <w:lang w:eastAsia="en-US"/>
        </w:rPr>
        <w:t>(</w:t>
      </w:r>
      <w:proofErr w:type="gramEnd"/>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y_real_D</w:t>
      </w:r>
      <w:r w:rsidRPr="00BE0111">
        <w:rPr>
          <w:rFonts w:ascii="Courier New" w:eastAsia="Times New Roman" w:hAnsi="Courier New" w:cs="Courier New"/>
          <w:color w:val="0000CC"/>
          <w:kern w:val="0"/>
          <w:sz w:val="20"/>
          <w:lang w:eastAsia="en-US"/>
        </w:rPr>
        <w:t>'length</w:t>
      </w:r>
      <w:proofErr w:type="spellEnd"/>
      <w:r w:rsidRPr="00BE0111">
        <w:rPr>
          <w:rFonts w:ascii="Courier New" w:eastAsia="Times New Roman" w:hAnsi="Courier New" w:cs="Courier New"/>
          <w:color w:val="333333"/>
          <w:kern w:val="0"/>
          <w:sz w:val="20"/>
          <w:lang w:eastAsia="en-US"/>
        </w:rPr>
        <w:t>);</w:t>
      </w:r>
    </w:p>
    <w:p w14:paraId="5F97542F" w14:textId="5CE4DC5F"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008B1F4A">
        <w:rPr>
          <w:rFonts w:ascii="Courier New" w:eastAsia="Times New Roman" w:hAnsi="Courier New" w:cs="Courier New"/>
          <w:color w:val="333333"/>
          <w:kern w:val="0"/>
          <w:sz w:val="20"/>
          <w:lang w:eastAsia="en-US"/>
        </w:rPr>
        <w:tab/>
      </w:r>
      <w:proofErr w:type="spellStart"/>
      <w:r w:rsidRPr="00BE0111">
        <w:rPr>
          <w:rFonts w:ascii="Courier New" w:eastAsia="Times New Roman" w:hAnsi="Courier New" w:cs="Courier New"/>
          <w:color w:val="333333"/>
          <w:kern w:val="0"/>
          <w:sz w:val="20"/>
          <w:lang w:eastAsia="en-US"/>
        </w:rPr>
        <w:t>y_imag_D</w:t>
      </w:r>
      <w:proofErr w:type="spellEnd"/>
      <w:r w:rsidRPr="00BE0111">
        <w:rPr>
          <w:rFonts w:ascii="Courier New" w:eastAsia="Times New Roman" w:hAnsi="Courier New" w:cs="Courier New"/>
          <w:color w:val="333333"/>
          <w:kern w:val="0"/>
          <w:sz w:val="20"/>
          <w:lang w:eastAsia="en-US"/>
        </w:rPr>
        <w:t xml:space="preserve"> &lt;= </w:t>
      </w:r>
      <w:proofErr w:type="spellStart"/>
      <w:r w:rsidRPr="00BE0111">
        <w:rPr>
          <w:rFonts w:ascii="Courier New" w:eastAsia="Times New Roman" w:hAnsi="Courier New" w:cs="Courier New"/>
          <w:color w:val="333333"/>
          <w:kern w:val="0"/>
          <w:sz w:val="20"/>
          <w:lang w:eastAsia="en-US"/>
        </w:rPr>
        <w:t>to_</w:t>
      </w:r>
      <w:proofErr w:type="gramStart"/>
      <w:r w:rsidRPr="00BE0111">
        <w:rPr>
          <w:rFonts w:ascii="Courier New" w:eastAsia="Times New Roman" w:hAnsi="Courier New" w:cs="Courier New"/>
          <w:color w:val="333333"/>
          <w:kern w:val="0"/>
          <w:sz w:val="20"/>
          <w:lang w:eastAsia="en-US"/>
        </w:rPr>
        <w:t>signed</w:t>
      </w:r>
      <w:proofErr w:type="spellEnd"/>
      <w:r w:rsidRPr="00BE0111">
        <w:rPr>
          <w:rFonts w:ascii="Courier New" w:eastAsia="Times New Roman" w:hAnsi="Courier New" w:cs="Courier New"/>
          <w:color w:val="333333"/>
          <w:kern w:val="0"/>
          <w:sz w:val="20"/>
          <w:lang w:eastAsia="en-US"/>
        </w:rPr>
        <w:t>(</w:t>
      </w:r>
      <w:proofErr w:type="gramEnd"/>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y_imag_D</w:t>
      </w:r>
      <w:r w:rsidRPr="00BE0111">
        <w:rPr>
          <w:rFonts w:ascii="Courier New" w:eastAsia="Times New Roman" w:hAnsi="Courier New" w:cs="Courier New"/>
          <w:color w:val="0000CC"/>
          <w:kern w:val="0"/>
          <w:sz w:val="20"/>
          <w:lang w:eastAsia="en-US"/>
        </w:rPr>
        <w:t>'length</w:t>
      </w:r>
      <w:proofErr w:type="spellEnd"/>
      <w:r w:rsidRPr="00BE0111">
        <w:rPr>
          <w:rFonts w:ascii="Courier New" w:eastAsia="Times New Roman" w:hAnsi="Courier New" w:cs="Courier New"/>
          <w:color w:val="333333"/>
          <w:kern w:val="0"/>
          <w:sz w:val="20"/>
          <w:lang w:eastAsia="en-US"/>
        </w:rPr>
        <w:t>);</w:t>
      </w:r>
    </w:p>
    <w:p w14:paraId="4B857A1C"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
    <w:p w14:paraId="3818632A" w14:textId="0619AE96" w:rsidR="008B1F4A" w:rsidRPr="00BE0111" w:rsidRDefault="00BE0111" w:rsidP="008B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888888"/>
          <w:kern w:val="0"/>
          <w:sz w:val="20"/>
          <w:lang w:eastAsia="en-US"/>
        </w:rPr>
      </w:pP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b/>
          <w:bCs/>
          <w:color w:val="008800"/>
          <w:kern w:val="0"/>
          <w:sz w:val="20"/>
          <w:lang w:eastAsia="en-US"/>
        </w:rPr>
        <w:t>elsif</w:t>
      </w:r>
      <w:proofErr w:type="spellEnd"/>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clk</w:t>
      </w:r>
      <w:r w:rsidRPr="00BE0111">
        <w:rPr>
          <w:rFonts w:ascii="Courier New" w:eastAsia="Times New Roman" w:hAnsi="Courier New" w:cs="Courier New"/>
          <w:color w:val="0000CC"/>
          <w:kern w:val="0"/>
          <w:sz w:val="20"/>
          <w:lang w:eastAsia="en-US"/>
        </w:rPr>
        <w:t>'event</w:t>
      </w:r>
      <w:proofErr w:type="spellEnd"/>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and</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clk</w:t>
      </w:r>
      <w:proofErr w:type="spellEnd"/>
      <w:r w:rsidRPr="00BE0111">
        <w:rPr>
          <w:rFonts w:ascii="Courier New" w:eastAsia="Times New Roman" w:hAnsi="Courier New" w:cs="Courier New"/>
          <w:color w:val="333333"/>
          <w:kern w:val="0"/>
          <w:sz w:val="20"/>
          <w:lang w:eastAsia="en-US"/>
        </w:rPr>
        <w:t>=</w:t>
      </w:r>
      <w:r w:rsidRPr="00BE0111">
        <w:rPr>
          <w:rFonts w:ascii="Courier New" w:eastAsia="Times New Roman" w:hAnsi="Courier New" w:cs="Courier New"/>
          <w:color w:val="0044DD"/>
          <w:kern w:val="0"/>
          <w:sz w:val="20"/>
          <w:lang w:eastAsia="en-US"/>
        </w:rPr>
        <w:t>'1'</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then</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--on rising clock edge</w:t>
      </w:r>
    </w:p>
    <w:p w14:paraId="54C00C71" w14:textId="224B6937" w:rsidR="00BE0111" w:rsidRPr="00BE0111" w:rsidRDefault="00BE0111" w:rsidP="008B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1440"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if</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counter_D</w:t>
      </w:r>
      <w:proofErr w:type="spellEnd"/>
      <w:r w:rsidRPr="00BE0111">
        <w:rPr>
          <w:rFonts w:ascii="Courier New" w:eastAsia="Times New Roman" w:hAnsi="Courier New" w:cs="Courier New"/>
          <w:color w:val="333333"/>
          <w:kern w:val="0"/>
          <w:sz w:val="20"/>
          <w:lang w:eastAsia="en-US"/>
        </w:rPr>
        <w:t xml:space="preserve"> &lt; </w:t>
      </w:r>
      <w:proofErr w:type="spellStart"/>
      <w:r w:rsidRPr="00BE0111">
        <w:rPr>
          <w:rFonts w:ascii="Courier New" w:eastAsia="Times New Roman" w:hAnsi="Courier New" w:cs="Courier New"/>
          <w:color w:val="333333"/>
          <w:kern w:val="0"/>
          <w:sz w:val="20"/>
          <w:lang w:eastAsia="en-US"/>
        </w:rPr>
        <w:t>to_signed</w:t>
      </w:r>
      <w:proofErr w:type="spellEnd"/>
      <w:r w:rsidRPr="00BE0111">
        <w:rPr>
          <w:rFonts w:ascii="Courier New" w:eastAsia="Times New Roman" w:hAnsi="Courier New" w:cs="Courier New"/>
          <w:color w:val="333333"/>
          <w:kern w:val="0"/>
          <w:sz w:val="20"/>
          <w:lang w:eastAsia="en-US"/>
        </w:rPr>
        <w:t>(</w:t>
      </w:r>
      <w:proofErr w:type="gramStart"/>
      <w:r w:rsidRPr="00BE0111">
        <w:rPr>
          <w:rFonts w:ascii="Courier New" w:eastAsia="Times New Roman" w:hAnsi="Courier New" w:cs="Courier New"/>
          <w:b/>
          <w:bCs/>
          <w:color w:val="0000DD"/>
          <w:kern w:val="0"/>
          <w:sz w:val="20"/>
          <w:lang w:eastAsia="en-US"/>
        </w:rPr>
        <w:t>134</w:t>
      </w:r>
      <w:r w:rsidRPr="00BE0111">
        <w:rPr>
          <w:rFonts w:ascii="Courier New" w:eastAsia="Times New Roman" w:hAnsi="Courier New" w:cs="Courier New"/>
          <w:color w:val="333333"/>
          <w:kern w:val="0"/>
          <w:sz w:val="20"/>
          <w:lang w:eastAsia="en-US"/>
        </w:rPr>
        <w:t>,counter</w:t>
      </w:r>
      <w:proofErr w:type="gramEnd"/>
      <w:r w:rsidRPr="00BE0111">
        <w:rPr>
          <w:rFonts w:ascii="Courier New" w:eastAsia="Times New Roman" w:hAnsi="Courier New" w:cs="Courier New"/>
          <w:color w:val="333333"/>
          <w:kern w:val="0"/>
          <w:sz w:val="20"/>
          <w:lang w:eastAsia="en-US"/>
        </w:rPr>
        <w:t>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then</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xml:space="preserve">--if counter is less than 134 then continue with the </w:t>
      </w:r>
      <w:proofErr w:type="spellStart"/>
      <w:r w:rsidRPr="00BE0111">
        <w:rPr>
          <w:rFonts w:ascii="Courier New" w:eastAsia="Times New Roman" w:hAnsi="Courier New" w:cs="Courier New"/>
          <w:color w:val="888888"/>
          <w:kern w:val="0"/>
          <w:sz w:val="20"/>
          <w:lang w:eastAsia="en-US"/>
        </w:rPr>
        <w:t>goertzel</w:t>
      </w:r>
      <w:proofErr w:type="spellEnd"/>
      <w:r w:rsidRPr="00BE0111">
        <w:rPr>
          <w:rFonts w:ascii="Courier New" w:eastAsia="Times New Roman" w:hAnsi="Courier New" w:cs="Courier New"/>
          <w:color w:val="888888"/>
          <w:kern w:val="0"/>
          <w:sz w:val="20"/>
          <w:lang w:eastAsia="en-US"/>
        </w:rPr>
        <w:t xml:space="preserve"> algorithm</w:t>
      </w:r>
    </w:p>
    <w:p w14:paraId="66AA33A6" w14:textId="011D16F1" w:rsidR="00BE0111" w:rsidRPr="00BE0111" w:rsidRDefault="00BE0111" w:rsidP="008B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1832"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w0_D &lt;= resize(signed(</w:t>
      </w:r>
      <w:r w:rsidRPr="00BE0111">
        <w:rPr>
          <w:rFonts w:ascii="Courier New" w:eastAsia="Times New Roman" w:hAnsi="Courier New" w:cs="Courier New"/>
          <w:color w:val="333333"/>
          <w:kern w:val="0"/>
          <w:sz w:val="20"/>
          <w:shd w:val="clear" w:color="auto" w:fill="FFF0F0"/>
          <w:lang w:eastAsia="en-US"/>
        </w:rPr>
        <w:t>"0000"</w:t>
      </w:r>
      <w:r w:rsidRPr="00BE0111">
        <w:rPr>
          <w:rFonts w:ascii="Courier New" w:eastAsia="Times New Roman" w:hAnsi="Courier New" w:cs="Courier New"/>
          <w:color w:val="333333"/>
          <w:kern w:val="0"/>
          <w:sz w:val="20"/>
          <w:lang w:eastAsia="en-US"/>
        </w:rPr>
        <w:t xml:space="preserve">&amp;x) - </w:t>
      </w:r>
      <w:proofErr w:type="spellStart"/>
      <w:r w:rsidRPr="00BE0111">
        <w:rPr>
          <w:rFonts w:ascii="Courier New" w:eastAsia="Times New Roman" w:hAnsi="Courier New" w:cs="Courier New"/>
          <w:color w:val="333333"/>
          <w:kern w:val="0"/>
          <w:sz w:val="20"/>
          <w:lang w:eastAsia="en-US"/>
        </w:rPr>
        <w:t>to_signed</w:t>
      </w:r>
      <w:proofErr w:type="spellEnd"/>
      <w:r w:rsidRPr="00BE0111">
        <w:rPr>
          <w:rFonts w:ascii="Courier New" w:eastAsia="Times New Roman" w:hAnsi="Courier New" w:cs="Courier New"/>
          <w:color w:val="333333"/>
          <w:kern w:val="0"/>
          <w:sz w:val="20"/>
          <w:lang w:eastAsia="en-US"/>
        </w:rPr>
        <w:t>(</w:t>
      </w:r>
      <w:proofErr w:type="gramStart"/>
      <w:r w:rsidRPr="00BE0111">
        <w:rPr>
          <w:rFonts w:ascii="Courier New" w:eastAsia="Times New Roman" w:hAnsi="Courier New" w:cs="Courier New"/>
          <w:b/>
          <w:bCs/>
          <w:color w:val="0000DD"/>
          <w:kern w:val="0"/>
          <w:sz w:val="20"/>
          <w:lang w:eastAsia="en-US"/>
        </w:rPr>
        <w:t>500</w:t>
      </w:r>
      <w:r w:rsidRPr="00BE0111">
        <w:rPr>
          <w:rFonts w:ascii="Courier New" w:eastAsia="Times New Roman" w:hAnsi="Courier New" w:cs="Courier New"/>
          <w:color w:val="333333"/>
          <w:kern w:val="0"/>
          <w:sz w:val="20"/>
          <w:lang w:eastAsia="en-US"/>
        </w:rPr>
        <w:t>,w</w:t>
      </w:r>
      <w:proofErr w:type="gramEnd"/>
      <w:r w:rsidRPr="00BE0111">
        <w:rPr>
          <w:rFonts w:ascii="Courier New" w:eastAsia="Times New Roman" w:hAnsi="Courier New" w:cs="Courier New"/>
          <w:color w:val="333333"/>
          <w:kern w:val="0"/>
          <w:sz w:val="20"/>
          <w:lang w:eastAsia="en-US"/>
        </w:rPr>
        <w:t>0_D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 + resize((</w:t>
      </w:r>
      <w:proofErr w:type="spellStart"/>
      <w:r w:rsidRPr="00BE0111">
        <w:rPr>
          <w:rFonts w:ascii="Courier New" w:eastAsia="Times New Roman" w:hAnsi="Courier New" w:cs="Courier New"/>
          <w:color w:val="333333"/>
          <w:kern w:val="0"/>
          <w:sz w:val="20"/>
          <w:lang w:eastAsia="en-US"/>
        </w:rPr>
        <w:t>twocosalpha_D</w:t>
      </w:r>
      <w:proofErr w:type="spellEnd"/>
      <w:r w:rsidRPr="00BE0111">
        <w:rPr>
          <w:rFonts w:ascii="Courier New" w:eastAsia="Times New Roman" w:hAnsi="Courier New" w:cs="Courier New"/>
          <w:color w:val="333333"/>
          <w:kern w:val="0"/>
          <w:sz w:val="20"/>
          <w:lang w:eastAsia="en-US"/>
        </w:rPr>
        <w:t xml:space="preserve"> * w1_D)/</w:t>
      </w:r>
      <w:r w:rsidRPr="00BE0111">
        <w:rPr>
          <w:rFonts w:ascii="Courier New" w:eastAsia="Times New Roman" w:hAnsi="Courier New" w:cs="Courier New"/>
          <w:b/>
          <w:bCs/>
          <w:color w:val="0000DD"/>
          <w:kern w:val="0"/>
          <w:sz w:val="20"/>
          <w:lang w:eastAsia="en-US"/>
        </w:rPr>
        <w:t>1000</w:t>
      </w:r>
      <w:r w:rsidRPr="00BE0111">
        <w:rPr>
          <w:rFonts w:ascii="Courier New" w:eastAsia="Times New Roman" w:hAnsi="Courier New" w:cs="Courier New"/>
          <w:color w:val="333333"/>
          <w:kern w:val="0"/>
          <w:sz w:val="20"/>
          <w:lang w:eastAsia="en-US"/>
        </w:rPr>
        <w:t>,w0_D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 w2_D,w0_D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w:t>
      </w:r>
    </w:p>
    <w:p w14:paraId="2A8C5706" w14:textId="5405DDA3"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counter_D</w:t>
      </w:r>
      <w:proofErr w:type="spellEnd"/>
      <w:r w:rsidRPr="00BE0111">
        <w:rPr>
          <w:rFonts w:ascii="Courier New" w:eastAsia="Times New Roman" w:hAnsi="Courier New" w:cs="Courier New"/>
          <w:color w:val="333333"/>
          <w:kern w:val="0"/>
          <w:sz w:val="20"/>
          <w:lang w:eastAsia="en-US"/>
        </w:rPr>
        <w:t xml:space="preserve"> &lt;= </w:t>
      </w:r>
      <w:proofErr w:type="spellStart"/>
      <w:r w:rsidRPr="00BE0111">
        <w:rPr>
          <w:rFonts w:ascii="Courier New" w:eastAsia="Times New Roman" w:hAnsi="Courier New" w:cs="Courier New"/>
          <w:color w:val="333333"/>
          <w:kern w:val="0"/>
          <w:sz w:val="20"/>
          <w:lang w:eastAsia="en-US"/>
        </w:rPr>
        <w:t>counter_D</w:t>
      </w:r>
      <w:proofErr w:type="spellEnd"/>
      <w:r w:rsidRPr="00BE0111">
        <w:rPr>
          <w:rFonts w:ascii="Courier New" w:eastAsia="Times New Roman" w:hAnsi="Courier New" w:cs="Courier New"/>
          <w:color w:val="333333"/>
          <w:kern w:val="0"/>
          <w:sz w:val="20"/>
          <w:lang w:eastAsia="en-US"/>
        </w:rPr>
        <w:t xml:space="preserve"> + </w:t>
      </w:r>
      <w:proofErr w:type="spellStart"/>
      <w:r w:rsidRPr="00BE0111">
        <w:rPr>
          <w:rFonts w:ascii="Courier New" w:eastAsia="Times New Roman" w:hAnsi="Courier New" w:cs="Courier New"/>
          <w:color w:val="333333"/>
          <w:kern w:val="0"/>
          <w:sz w:val="20"/>
          <w:lang w:eastAsia="en-US"/>
        </w:rPr>
        <w:t>to_</w:t>
      </w:r>
      <w:proofErr w:type="gramStart"/>
      <w:r w:rsidRPr="00BE0111">
        <w:rPr>
          <w:rFonts w:ascii="Courier New" w:eastAsia="Times New Roman" w:hAnsi="Courier New" w:cs="Courier New"/>
          <w:color w:val="333333"/>
          <w:kern w:val="0"/>
          <w:sz w:val="20"/>
          <w:lang w:eastAsia="en-US"/>
        </w:rPr>
        <w:t>signed</w:t>
      </w:r>
      <w:proofErr w:type="spellEnd"/>
      <w:r w:rsidRPr="00BE0111">
        <w:rPr>
          <w:rFonts w:ascii="Courier New" w:eastAsia="Times New Roman" w:hAnsi="Courier New" w:cs="Courier New"/>
          <w:color w:val="333333"/>
          <w:kern w:val="0"/>
          <w:sz w:val="20"/>
          <w:lang w:eastAsia="en-US"/>
        </w:rPr>
        <w:t>(</w:t>
      </w:r>
      <w:proofErr w:type="gramEnd"/>
      <w:r w:rsidRPr="00BE0111">
        <w:rPr>
          <w:rFonts w:ascii="Courier New" w:eastAsia="Times New Roman" w:hAnsi="Courier New" w:cs="Courier New"/>
          <w:b/>
          <w:bCs/>
          <w:color w:val="0000DD"/>
          <w:kern w:val="0"/>
          <w:sz w:val="20"/>
          <w:lang w:eastAsia="en-US"/>
        </w:rPr>
        <w:t>1</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20</w:t>
      </w:r>
      <w:r w:rsidRPr="00BE0111">
        <w:rPr>
          <w:rFonts w:ascii="Courier New" w:eastAsia="Times New Roman" w:hAnsi="Courier New" w:cs="Courier New"/>
          <w:color w:val="333333"/>
          <w:kern w:val="0"/>
          <w:sz w:val="20"/>
          <w:lang w:eastAsia="en-US"/>
        </w:rPr>
        <w:t>);</w:t>
      </w:r>
    </w:p>
    <w:p w14:paraId="64F35459" w14:textId="7E52A0CA" w:rsidR="00BE0111" w:rsidRPr="00BE0111" w:rsidRDefault="00BE0111" w:rsidP="0083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1440" w:right="0"/>
        <w:rPr>
          <w:rFonts w:ascii="Courier New" w:eastAsia="Times New Roman" w:hAnsi="Courier New" w:cs="Courier New"/>
          <w:color w:val="333333"/>
          <w:kern w:val="0"/>
          <w:sz w:val="20"/>
          <w:lang w:eastAsia="en-US"/>
        </w:rPr>
      </w:pPr>
      <w:r w:rsidRPr="00BE0111">
        <w:rPr>
          <w:rFonts w:ascii="Courier New" w:eastAsia="Times New Roman" w:hAnsi="Courier New" w:cs="Courier New"/>
          <w:b/>
          <w:bCs/>
          <w:color w:val="008800"/>
          <w:kern w:val="0"/>
          <w:sz w:val="20"/>
          <w:lang w:eastAsia="en-US"/>
        </w:rPr>
        <w:t>else</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color w:val="888888"/>
          <w:kern w:val="0"/>
          <w:sz w:val="20"/>
          <w:lang w:eastAsia="en-US"/>
        </w:rPr>
        <w:t>-- if counter is &gt; 134 then calculate the real and imaginary components of the output and reset the counter.</w:t>
      </w:r>
    </w:p>
    <w:p w14:paraId="65F7CBFF" w14:textId="42EF54BA" w:rsidR="00BE0111" w:rsidRPr="00BE0111" w:rsidRDefault="00BE0111" w:rsidP="0083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1832" w:right="0"/>
        <w:rPr>
          <w:rFonts w:ascii="Courier New" w:eastAsia="Times New Roman" w:hAnsi="Courier New" w:cs="Courier New"/>
          <w:color w:val="333333"/>
          <w:kern w:val="0"/>
          <w:sz w:val="20"/>
          <w:lang w:eastAsia="en-US"/>
        </w:rPr>
      </w:pPr>
      <w:proofErr w:type="spellStart"/>
      <w:r w:rsidRPr="00BE0111">
        <w:rPr>
          <w:rFonts w:ascii="Courier New" w:eastAsia="Times New Roman" w:hAnsi="Courier New" w:cs="Courier New"/>
          <w:color w:val="333333"/>
          <w:kern w:val="0"/>
          <w:sz w:val="20"/>
          <w:lang w:eastAsia="en-US"/>
        </w:rPr>
        <w:t>y_real_D</w:t>
      </w:r>
      <w:proofErr w:type="spellEnd"/>
      <w:r w:rsidRPr="00BE0111">
        <w:rPr>
          <w:rFonts w:ascii="Courier New" w:eastAsia="Times New Roman" w:hAnsi="Courier New" w:cs="Courier New"/>
          <w:color w:val="333333"/>
          <w:kern w:val="0"/>
          <w:sz w:val="20"/>
          <w:lang w:eastAsia="en-US"/>
        </w:rPr>
        <w:t xml:space="preserve"> &lt;= </w:t>
      </w:r>
      <w:proofErr w:type="gramStart"/>
      <w:r w:rsidRPr="00BE0111">
        <w:rPr>
          <w:rFonts w:ascii="Courier New" w:eastAsia="Times New Roman" w:hAnsi="Courier New" w:cs="Courier New"/>
          <w:color w:val="333333"/>
          <w:kern w:val="0"/>
          <w:sz w:val="20"/>
          <w:lang w:eastAsia="en-US"/>
        </w:rPr>
        <w:t>resize(</w:t>
      </w:r>
      <w:proofErr w:type="gramEnd"/>
      <w:r w:rsidRPr="00BE0111">
        <w:rPr>
          <w:rFonts w:ascii="Courier New" w:eastAsia="Times New Roman" w:hAnsi="Courier New" w:cs="Courier New"/>
          <w:color w:val="333333"/>
          <w:kern w:val="0"/>
          <w:sz w:val="20"/>
          <w:lang w:eastAsia="en-US"/>
        </w:rPr>
        <w:t xml:space="preserve">resize( resize( </w:t>
      </w:r>
      <w:proofErr w:type="spellStart"/>
      <w:r w:rsidRPr="00BE0111">
        <w:rPr>
          <w:rFonts w:ascii="Courier New" w:eastAsia="Times New Roman" w:hAnsi="Courier New" w:cs="Courier New"/>
          <w:color w:val="333333"/>
          <w:kern w:val="0"/>
          <w:sz w:val="20"/>
          <w:lang w:eastAsia="en-US"/>
        </w:rPr>
        <w:t>a_D</w:t>
      </w:r>
      <w:proofErr w:type="spellEnd"/>
      <w:r w:rsidRPr="00BE0111">
        <w:rPr>
          <w:rFonts w:ascii="Courier New" w:eastAsia="Times New Roman" w:hAnsi="Courier New" w:cs="Courier New"/>
          <w:color w:val="333333"/>
          <w:kern w:val="0"/>
          <w:sz w:val="20"/>
          <w:lang w:eastAsia="en-US"/>
        </w:rPr>
        <w:t>*w1_D/</w:t>
      </w:r>
      <w:r w:rsidRPr="00BE0111">
        <w:rPr>
          <w:rFonts w:ascii="Courier New" w:eastAsia="Times New Roman" w:hAnsi="Courier New" w:cs="Courier New"/>
          <w:b/>
          <w:bCs/>
          <w:color w:val="0000DD"/>
          <w:kern w:val="0"/>
          <w:sz w:val="20"/>
          <w:lang w:eastAsia="en-US"/>
        </w:rPr>
        <w:t>1000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y_real_D</w:t>
      </w:r>
      <w:r w:rsidRPr="00BE0111">
        <w:rPr>
          <w:rFonts w:ascii="Courier New" w:eastAsia="Times New Roman" w:hAnsi="Courier New" w:cs="Courier New"/>
          <w:color w:val="0000CC"/>
          <w:kern w:val="0"/>
          <w:sz w:val="20"/>
          <w:lang w:eastAsia="en-US"/>
        </w:rPr>
        <w:t>'length</w:t>
      </w:r>
      <w:proofErr w:type="spellEnd"/>
      <w:r w:rsidRPr="00BE0111">
        <w:rPr>
          <w:rFonts w:ascii="Courier New" w:eastAsia="Times New Roman" w:hAnsi="Courier New" w:cs="Courier New"/>
          <w:color w:val="333333"/>
          <w:kern w:val="0"/>
          <w:sz w:val="20"/>
          <w:lang w:eastAsia="en-US"/>
        </w:rPr>
        <w:t xml:space="preserve">) + resize( </w:t>
      </w:r>
      <w:proofErr w:type="spellStart"/>
      <w:r w:rsidRPr="00BE0111">
        <w:rPr>
          <w:rFonts w:ascii="Courier New" w:eastAsia="Times New Roman" w:hAnsi="Courier New" w:cs="Courier New"/>
          <w:color w:val="333333"/>
          <w:kern w:val="0"/>
          <w:sz w:val="20"/>
          <w:lang w:eastAsia="en-US"/>
        </w:rPr>
        <w:t>c_D</w:t>
      </w:r>
      <w:proofErr w:type="spellEnd"/>
      <w:r w:rsidRPr="00BE0111">
        <w:rPr>
          <w:rFonts w:ascii="Courier New" w:eastAsia="Times New Roman" w:hAnsi="Courier New" w:cs="Courier New"/>
          <w:color w:val="333333"/>
          <w:kern w:val="0"/>
          <w:sz w:val="20"/>
          <w:lang w:eastAsia="en-US"/>
        </w:rPr>
        <w:t>*w2_D/</w:t>
      </w:r>
      <w:r w:rsidRPr="00BE0111">
        <w:rPr>
          <w:rFonts w:ascii="Courier New" w:eastAsia="Times New Roman" w:hAnsi="Courier New" w:cs="Courier New"/>
          <w:b/>
          <w:bCs/>
          <w:color w:val="0000DD"/>
          <w:kern w:val="0"/>
          <w:sz w:val="20"/>
          <w:lang w:eastAsia="en-US"/>
        </w:rPr>
        <w:t>1000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y_real_D</w:t>
      </w:r>
      <w:r w:rsidRPr="00BE0111">
        <w:rPr>
          <w:rFonts w:ascii="Courier New" w:eastAsia="Times New Roman" w:hAnsi="Courier New" w:cs="Courier New"/>
          <w:color w:val="0000CC"/>
          <w:kern w:val="0"/>
          <w:sz w:val="20"/>
          <w:lang w:eastAsia="en-US"/>
        </w:rPr>
        <w:t>'length</w:t>
      </w:r>
      <w:proofErr w:type="spellEnd"/>
      <w:r w:rsidRPr="00BE0111">
        <w:rPr>
          <w:rFonts w:ascii="Courier New" w:eastAsia="Times New Roman" w:hAnsi="Courier New" w:cs="Courier New"/>
          <w:color w:val="333333"/>
          <w:kern w:val="0"/>
          <w:sz w:val="20"/>
          <w:lang w:eastAsia="en-US"/>
        </w:rPr>
        <w:t>) ,y_real_D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)/to_signed(</w:t>
      </w:r>
      <w:r w:rsidRPr="00BE0111">
        <w:rPr>
          <w:rFonts w:ascii="Courier New" w:eastAsia="Times New Roman" w:hAnsi="Courier New" w:cs="Courier New"/>
          <w:b/>
          <w:bCs/>
          <w:color w:val="0000DD"/>
          <w:kern w:val="0"/>
          <w:sz w:val="20"/>
          <w:lang w:eastAsia="en-US"/>
        </w:rPr>
        <w:t>135</w:t>
      </w:r>
      <w:r w:rsidRPr="00BE0111">
        <w:rPr>
          <w:rFonts w:ascii="Courier New" w:eastAsia="Times New Roman" w:hAnsi="Courier New" w:cs="Courier New"/>
          <w:color w:val="333333"/>
          <w:kern w:val="0"/>
          <w:sz w:val="20"/>
          <w:lang w:eastAsia="en-US"/>
        </w:rPr>
        <w:t>,y_real_D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),y_real_D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w:t>
      </w:r>
    </w:p>
    <w:p w14:paraId="6E59E487" w14:textId="6ED7BBFD" w:rsidR="00BE0111" w:rsidRPr="00BE0111" w:rsidRDefault="00BE0111" w:rsidP="0083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1832" w:right="0"/>
        <w:rPr>
          <w:rFonts w:ascii="Courier New" w:eastAsia="Times New Roman" w:hAnsi="Courier New" w:cs="Courier New"/>
          <w:color w:val="333333"/>
          <w:kern w:val="0"/>
          <w:sz w:val="20"/>
          <w:lang w:eastAsia="en-US"/>
        </w:rPr>
      </w:pPr>
      <w:proofErr w:type="spellStart"/>
      <w:r w:rsidRPr="00BE0111">
        <w:rPr>
          <w:rFonts w:ascii="Courier New" w:eastAsia="Times New Roman" w:hAnsi="Courier New" w:cs="Courier New"/>
          <w:color w:val="333333"/>
          <w:kern w:val="0"/>
          <w:sz w:val="20"/>
          <w:lang w:eastAsia="en-US"/>
        </w:rPr>
        <w:t>y_imag_D</w:t>
      </w:r>
      <w:proofErr w:type="spellEnd"/>
      <w:r w:rsidRPr="00BE0111">
        <w:rPr>
          <w:rFonts w:ascii="Courier New" w:eastAsia="Times New Roman" w:hAnsi="Courier New" w:cs="Courier New"/>
          <w:color w:val="333333"/>
          <w:kern w:val="0"/>
          <w:sz w:val="20"/>
          <w:lang w:eastAsia="en-US"/>
        </w:rPr>
        <w:t xml:space="preserve"> &lt;= </w:t>
      </w:r>
      <w:proofErr w:type="gramStart"/>
      <w:r w:rsidRPr="00BE0111">
        <w:rPr>
          <w:rFonts w:ascii="Courier New" w:eastAsia="Times New Roman" w:hAnsi="Courier New" w:cs="Courier New"/>
          <w:color w:val="333333"/>
          <w:kern w:val="0"/>
          <w:sz w:val="20"/>
          <w:lang w:eastAsia="en-US"/>
        </w:rPr>
        <w:t>resize(</w:t>
      </w:r>
      <w:proofErr w:type="gramEnd"/>
      <w:r w:rsidRPr="00BE0111">
        <w:rPr>
          <w:rFonts w:ascii="Courier New" w:eastAsia="Times New Roman" w:hAnsi="Courier New" w:cs="Courier New"/>
          <w:color w:val="333333"/>
          <w:kern w:val="0"/>
          <w:sz w:val="20"/>
          <w:lang w:eastAsia="en-US"/>
        </w:rPr>
        <w:t xml:space="preserve">resize( resize( </w:t>
      </w:r>
      <w:proofErr w:type="spellStart"/>
      <w:r w:rsidRPr="00BE0111">
        <w:rPr>
          <w:rFonts w:ascii="Courier New" w:eastAsia="Times New Roman" w:hAnsi="Courier New" w:cs="Courier New"/>
          <w:color w:val="333333"/>
          <w:kern w:val="0"/>
          <w:sz w:val="20"/>
          <w:lang w:eastAsia="en-US"/>
        </w:rPr>
        <w:t>b_D</w:t>
      </w:r>
      <w:proofErr w:type="spellEnd"/>
      <w:r w:rsidRPr="00BE0111">
        <w:rPr>
          <w:rFonts w:ascii="Courier New" w:eastAsia="Times New Roman" w:hAnsi="Courier New" w:cs="Courier New"/>
          <w:color w:val="333333"/>
          <w:kern w:val="0"/>
          <w:sz w:val="20"/>
          <w:lang w:eastAsia="en-US"/>
        </w:rPr>
        <w:t>*w1_D/</w:t>
      </w:r>
      <w:r w:rsidRPr="00BE0111">
        <w:rPr>
          <w:rFonts w:ascii="Courier New" w:eastAsia="Times New Roman" w:hAnsi="Courier New" w:cs="Courier New"/>
          <w:b/>
          <w:bCs/>
          <w:color w:val="0000DD"/>
          <w:kern w:val="0"/>
          <w:sz w:val="20"/>
          <w:lang w:eastAsia="en-US"/>
        </w:rPr>
        <w:t>1000</w:t>
      </w: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y_imag_D</w:t>
      </w:r>
      <w:r w:rsidRPr="00BE0111">
        <w:rPr>
          <w:rFonts w:ascii="Courier New" w:eastAsia="Times New Roman" w:hAnsi="Courier New" w:cs="Courier New"/>
          <w:color w:val="0000CC"/>
          <w:kern w:val="0"/>
          <w:sz w:val="20"/>
          <w:lang w:eastAsia="en-US"/>
        </w:rPr>
        <w:t>'length</w:t>
      </w:r>
      <w:proofErr w:type="spellEnd"/>
      <w:r w:rsidRPr="00BE0111">
        <w:rPr>
          <w:rFonts w:ascii="Courier New" w:eastAsia="Times New Roman" w:hAnsi="Courier New" w:cs="Courier New"/>
          <w:color w:val="333333"/>
          <w:kern w:val="0"/>
          <w:sz w:val="20"/>
          <w:lang w:eastAsia="en-US"/>
        </w:rPr>
        <w:t xml:space="preserve">) + resize( </w:t>
      </w:r>
      <w:proofErr w:type="spellStart"/>
      <w:r w:rsidRPr="00BE0111">
        <w:rPr>
          <w:rFonts w:ascii="Courier New" w:eastAsia="Times New Roman" w:hAnsi="Courier New" w:cs="Courier New"/>
          <w:color w:val="333333"/>
          <w:kern w:val="0"/>
          <w:sz w:val="20"/>
          <w:lang w:eastAsia="en-US"/>
        </w:rPr>
        <w:t>d_D</w:t>
      </w:r>
      <w:proofErr w:type="spellEnd"/>
      <w:r w:rsidRPr="00BE0111">
        <w:rPr>
          <w:rFonts w:ascii="Courier New" w:eastAsia="Times New Roman" w:hAnsi="Courier New" w:cs="Courier New"/>
          <w:color w:val="333333"/>
          <w:kern w:val="0"/>
          <w:sz w:val="20"/>
          <w:lang w:eastAsia="en-US"/>
        </w:rPr>
        <w:t>*w2_D ,</w:t>
      </w:r>
      <w:proofErr w:type="spellStart"/>
      <w:r w:rsidRPr="00BE0111">
        <w:rPr>
          <w:rFonts w:ascii="Courier New" w:eastAsia="Times New Roman" w:hAnsi="Courier New" w:cs="Courier New"/>
          <w:color w:val="333333"/>
          <w:kern w:val="0"/>
          <w:sz w:val="20"/>
          <w:lang w:eastAsia="en-US"/>
        </w:rPr>
        <w:t>y_imag_D</w:t>
      </w:r>
      <w:r w:rsidRPr="00BE0111">
        <w:rPr>
          <w:rFonts w:ascii="Courier New" w:eastAsia="Times New Roman" w:hAnsi="Courier New" w:cs="Courier New"/>
          <w:color w:val="0000CC"/>
          <w:kern w:val="0"/>
          <w:sz w:val="20"/>
          <w:lang w:eastAsia="en-US"/>
        </w:rPr>
        <w:t>'length</w:t>
      </w:r>
      <w:proofErr w:type="spellEnd"/>
      <w:r w:rsidRPr="00BE0111">
        <w:rPr>
          <w:rFonts w:ascii="Courier New" w:eastAsia="Times New Roman" w:hAnsi="Courier New" w:cs="Courier New"/>
          <w:color w:val="333333"/>
          <w:kern w:val="0"/>
          <w:sz w:val="20"/>
          <w:lang w:eastAsia="en-US"/>
        </w:rPr>
        <w:t>) ,y_imag_D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)/to_signed(</w:t>
      </w:r>
      <w:r w:rsidRPr="00BE0111">
        <w:rPr>
          <w:rFonts w:ascii="Courier New" w:eastAsia="Times New Roman" w:hAnsi="Courier New" w:cs="Courier New"/>
          <w:b/>
          <w:bCs/>
          <w:color w:val="0000DD"/>
          <w:kern w:val="0"/>
          <w:sz w:val="20"/>
          <w:lang w:eastAsia="en-US"/>
        </w:rPr>
        <w:t>135</w:t>
      </w:r>
      <w:r w:rsidRPr="00BE0111">
        <w:rPr>
          <w:rFonts w:ascii="Courier New" w:eastAsia="Times New Roman" w:hAnsi="Courier New" w:cs="Courier New"/>
          <w:color w:val="333333"/>
          <w:kern w:val="0"/>
          <w:sz w:val="20"/>
          <w:lang w:eastAsia="en-US"/>
        </w:rPr>
        <w:t>,y_imag_D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),y_imag_D</w:t>
      </w:r>
      <w:r w:rsidRPr="00BE0111">
        <w:rPr>
          <w:rFonts w:ascii="Courier New" w:eastAsia="Times New Roman" w:hAnsi="Courier New" w:cs="Courier New"/>
          <w:color w:val="0000CC"/>
          <w:kern w:val="0"/>
          <w:sz w:val="20"/>
          <w:lang w:eastAsia="en-US"/>
        </w:rPr>
        <w:t>'length</w:t>
      </w:r>
      <w:r w:rsidRPr="00BE0111">
        <w:rPr>
          <w:rFonts w:ascii="Courier New" w:eastAsia="Times New Roman" w:hAnsi="Courier New" w:cs="Courier New"/>
          <w:color w:val="333333"/>
          <w:kern w:val="0"/>
          <w:sz w:val="20"/>
          <w:lang w:eastAsia="en-US"/>
        </w:rPr>
        <w:t>);</w:t>
      </w:r>
    </w:p>
    <w:p w14:paraId="09A108A8" w14:textId="6553BDD6"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roofErr w:type="spellStart"/>
      <w:r w:rsidRPr="00BE0111">
        <w:rPr>
          <w:rFonts w:ascii="Courier New" w:eastAsia="Times New Roman" w:hAnsi="Courier New" w:cs="Courier New"/>
          <w:color w:val="333333"/>
          <w:kern w:val="0"/>
          <w:sz w:val="20"/>
          <w:lang w:eastAsia="en-US"/>
        </w:rPr>
        <w:t>counter_D</w:t>
      </w:r>
      <w:proofErr w:type="spellEnd"/>
      <w:r w:rsidRPr="00BE0111">
        <w:rPr>
          <w:rFonts w:ascii="Courier New" w:eastAsia="Times New Roman" w:hAnsi="Courier New" w:cs="Courier New"/>
          <w:color w:val="333333"/>
          <w:kern w:val="0"/>
          <w:sz w:val="20"/>
          <w:lang w:eastAsia="en-US"/>
        </w:rPr>
        <w:t xml:space="preserve"> &lt;= </w:t>
      </w:r>
      <w:proofErr w:type="spellStart"/>
      <w:r w:rsidRPr="00BE0111">
        <w:rPr>
          <w:rFonts w:ascii="Courier New" w:eastAsia="Times New Roman" w:hAnsi="Courier New" w:cs="Courier New"/>
          <w:color w:val="333333"/>
          <w:kern w:val="0"/>
          <w:sz w:val="20"/>
          <w:lang w:eastAsia="en-US"/>
        </w:rPr>
        <w:t>to_</w:t>
      </w:r>
      <w:proofErr w:type="gramStart"/>
      <w:r w:rsidRPr="00BE0111">
        <w:rPr>
          <w:rFonts w:ascii="Courier New" w:eastAsia="Times New Roman" w:hAnsi="Courier New" w:cs="Courier New"/>
          <w:color w:val="333333"/>
          <w:kern w:val="0"/>
          <w:sz w:val="20"/>
          <w:lang w:eastAsia="en-US"/>
        </w:rPr>
        <w:t>signed</w:t>
      </w:r>
      <w:proofErr w:type="spellEnd"/>
      <w:r w:rsidRPr="00BE0111">
        <w:rPr>
          <w:rFonts w:ascii="Courier New" w:eastAsia="Times New Roman" w:hAnsi="Courier New" w:cs="Courier New"/>
          <w:color w:val="333333"/>
          <w:kern w:val="0"/>
          <w:sz w:val="20"/>
          <w:lang w:eastAsia="en-US"/>
        </w:rPr>
        <w:t>(</w:t>
      </w:r>
      <w:proofErr w:type="gramEnd"/>
      <w:r w:rsidRPr="00BE0111">
        <w:rPr>
          <w:rFonts w:ascii="Courier New" w:eastAsia="Times New Roman" w:hAnsi="Courier New" w:cs="Courier New"/>
          <w:b/>
          <w:bCs/>
          <w:color w:val="0000DD"/>
          <w:kern w:val="0"/>
          <w:sz w:val="20"/>
          <w:lang w:eastAsia="en-US"/>
        </w:rPr>
        <w:t>0</w:t>
      </w: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00DD"/>
          <w:kern w:val="0"/>
          <w:sz w:val="20"/>
          <w:lang w:eastAsia="en-US"/>
        </w:rPr>
        <w:t>20</w:t>
      </w:r>
      <w:r w:rsidRPr="00BE0111">
        <w:rPr>
          <w:rFonts w:ascii="Courier New" w:eastAsia="Times New Roman" w:hAnsi="Courier New" w:cs="Courier New"/>
          <w:color w:val="333333"/>
          <w:kern w:val="0"/>
          <w:sz w:val="20"/>
          <w:lang w:eastAsia="en-US"/>
        </w:rPr>
        <w:t>);</w:t>
      </w:r>
    </w:p>
    <w:p w14:paraId="01D5C105"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005A81D6"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end</w:t>
      </w:r>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b/>
          <w:bCs/>
          <w:color w:val="008800"/>
          <w:kern w:val="0"/>
          <w:sz w:val="20"/>
          <w:lang w:eastAsia="en-US"/>
        </w:rPr>
        <w:t>if</w:t>
      </w:r>
      <w:r w:rsidRPr="00BE0111">
        <w:rPr>
          <w:rFonts w:ascii="Courier New" w:eastAsia="Times New Roman" w:hAnsi="Courier New" w:cs="Courier New"/>
          <w:color w:val="333333"/>
          <w:kern w:val="0"/>
          <w:sz w:val="20"/>
          <w:lang w:eastAsia="en-US"/>
        </w:rPr>
        <w:t>;</w:t>
      </w:r>
      <w:proofErr w:type="gramEnd"/>
      <w:r w:rsidRPr="00BE0111">
        <w:rPr>
          <w:rFonts w:ascii="Courier New" w:eastAsia="Times New Roman" w:hAnsi="Courier New" w:cs="Courier New"/>
          <w:color w:val="333333"/>
          <w:kern w:val="0"/>
          <w:sz w:val="20"/>
          <w:lang w:eastAsia="en-US"/>
        </w:rPr>
        <w:t xml:space="preserve"> </w:t>
      </w:r>
    </w:p>
    <w:p w14:paraId="2B3397E2"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755678DB"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
    <w:p w14:paraId="11676F9C"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48316580" w14:textId="58A6AE5B"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end</w:t>
      </w:r>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b/>
          <w:bCs/>
          <w:color w:val="008800"/>
          <w:kern w:val="0"/>
          <w:sz w:val="20"/>
          <w:lang w:eastAsia="en-US"/>
        </w:rPr>
        <w:t>if</w:t>
      </w:r>
      <w:r w:rsidRPr="00BE0111">
        <w:rPr>
          <w:rFonts w:ascii="Courier New" w:eastAsia="Times New Roman" w:hAnsi="Courier New" w:cs="Courier New"/>
          <w:color w:val="333333"/>
          <w:kern w:val="0"/>
          <w:sz w:val="20"/>
          <w:lang w:eastAsia="en-US"/>
        </w:rPr>
        <w:t>;</w:t>
      </w:r>
      <w:proofErr w:type="gramEnd"/>
    </w:p>
    <w:p w14:paraId="2A0FB153"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p>
    <w:p w14:paraId="37127E1E" w14:textId="790E581B"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w2_D &lt;= w1_</w:t>
      </w:r>
      <w:proofErr w:type="gramStart"/>
      <w:r w:rsidRPr="00BE0111">
        <w:rPr>
          <w:rFonts w:ascii="Courier New" w:eastAsia="Times New Roman" w:hAnsi="Courier New" w:cs="Courier New"/>
          <w:color w:val="333333"/>
          <w:kern w:val="0"/>
          <w:sz w:val="20"/>
          <w:lang w:eastAsia="en-US"/>
        </w:rPr>
        <w:t>D;</w:t>
      </w:r>
      <w:proofErr w:type="gramEnd"/>
    </w:p>
    <w:p w14:paraId="5B7D0AE1" w14:textId="36570EF4"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w1_D &lt;= w0_</w:t>
      </w:r>
      <w:proofErr w:type="gramStart"/>
      <w:r w:rsidRPr="00BE0111">
        <w:rPr>
          <w:rFonts w:ascii="Courier New" w:eastAsia="Times New Roman" w:hAnsi="Courier New" w:cs="Courier New"/>
          <w:color w:val="333333"/>
          <w:kern w:val="0"/>
          <w:sz w:val="20"/>
          <w:lang w:eastAsia="en-US"/>
        </w:rPr>
        <w:t>D;</w:t>
      </w:r>
      <w:proofErr w:type="gramEnd"/>
    </w:p>
    <w:p w14:paraId="67174C9A" w14:textId="21DB6715"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BE0111">
        <w:rPr>
          <w:rFonts w:ascii="Courier New" w:eastAsia="Times New Roman" w:hAnsi="Courier New" w:cs="Courier New"/>
          <w:color w:val="333333"/>
          <w:kern w:val="0"/>
          <w:sz w:val="20"/>
          <w:lang w:eastAsia="en-US"/>
        </w:rPr>
        <w:t xml:space="preserve">     </w:t>
      </w:r>
      <w:r w:rsidRPr="00BE0111">
        <w:rPr>
          <w:rFonts w:ascii="Courier New" w:eastAsia="Times New Roman" w:hAnsi="Courier New" w:cs="Courier New"/>
          <w:b/>
          <w:bCs/>
          <w:color w:val="008800"/>
          <w:kern w:val="0"/>
          <w:sz w:val="20"/>
          <w:lang w:eastAsia="en-US"/>
        </w:rPr>
        <w:t>end</w:t>
      </w:r>
      <w:r w:rsidRPr="00BE0111">
        <w:rPr>
          <w:rFonts w:ascii="Courier New" w:eastAsia="Times New Roman" w:hAnsi="Courier New" w:cs="Courier New"/>
          <w:color w:val="333333"/>
          <w:kern w:val="0"/>
          <w:sz w:val="20"/>
          <w:lang w:eastAsia="en-US"/>
        </w:rPr>
        <w:t xml:space="preserve"> </w:t>
      </w:r>
      <w:proofErr w:type="gramStart"/>
      <w:r w:rsidRPr="00BE0111">
        <w:rPr>
          <w:rFonts w:ascii="Courier New" w:eastAsia="Times New Roman" w:hAnsi="Courier New" w:cs="Courier New"/>
          <w:b/>
          <w:bCs/>
          <w:color w:val="008800"/>
          <w:kern w:val="0"/>
          <w:sz w:val="20"/>
          <w:lang w:eastAsia="en-US"/>
        </w:rPr>
        <w:t>process</w:t>
      </w:r>
      <w:r w:rsidRPr="00BE0111">
        <w:rPr>
          <w:rFonts w:ascii="Courier New" w:eastAsia="Times New Roman" w:hAnsi="Courier New" w:cs="Courier New"/>
          <w:color w:val="333333"/>
          <w:kern w:val="0"/>
          <w:sz w:val="20"/>
          <w:lang w:eastAsia="en-US"/>
        </w:rPr>
        <w:t>;</w:t>
      </w:r>
      <w:proofErr w:type="gramEnd"/>
    </w:p>
    <w:p w14:paraId="03E29B3F" w14:textId="77777777" w:rsidR="00BE0111" w:rsidRPr="00BE0111" w:rsidRDefault="00BE0111" w:rsidP="00F4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276A778F" w14:textId="27F8AB16" w:rsidR="00BE0111" w:rsidRPr="00BE0111" w:rsidRDefault="00107BAE" w:rsidP="00107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0" w:right="0"/>
        <w:rPr>
          <w:rFonts w:ascii="Courier New" w:eastAsia="Times New Roman" w:hAnsi="Courier New" w:cs="Courier New"/>
          <w:color w:val="333333"/>
          <w:kern w:val="0"/>
          <w:sz w:val="20"/>
          <w:lang w:eastAsia="en-US"/>
        </w:rPr>
      </w:pPr>
      <w:r>
        <w:rPr>
          <w:rFonts w:ascii="Courier New" w:eastAsia="Times New Roman" w:hAnsi="Courier New" w:cs="Courier New"/>
          <w:color w:val="333333"/>
          <w:kern w:val="0"/>
          <w:sz w:val="20"/>
          <w:rtl/>
          <w:lang w:eastAsia="en-US"/>
        </w:rPr>
        <w:tab/>
      </w:r>
      <w:r w:rsidR="00BE0111" w:rsidRPr="00BE0111">
        <w:rPr>
          <w:rFonts w:ascii="Courier New" w:eastAsia="Times New Roman" w:hAnsi="Courier New" w:cs="Courier New"/>
          <w:b/>
          <w:bCs/>
          <w:color w:val="008800"/>
          <w:kern w:val="0"/>
          <w:sz w:val="20"/>
          <w:lang w:eastAsia="en-US"/>
        </w:rPr>
        <w:t>end</w:t>
      </w:r>
      <w:r w:rsidR="00BE0111" w:rsidRPr="00BE0111">
        <w:rPr>
          <w:rFonts w:ascii="Courier New" w:eastAsia="Times New Roman" w:hAnsi="Courier New" w:cs="Courier New"/>
          <w:color w:val="333333"/>
          <w:kern w:val="0"/>
          <w:sz w:val="20"/>
          <w:lang w:eastAsia="en-US"/>
        </w:rPr>
        <w:t xml:space="preserve"> </w:t>
      </w:r>
      <w:proofErr w:type="gramStart"/>
      <w:r w:rsidR="00BE0111" w:rsidRPr="00BE0111">
        <w:rPr>
          <w:rFonts w:ascii="Courier New" w:eastAsia="Times New Roman" w:hAnsi="Courier New" w:cs="Courier New"/>
          <w:b/>
          <w:bCs/>
          <w:color w:val="008800"/>
          <w:kern w:val="0"/>
          <w:sz w:val="20"/>
          <w:lang w:eastAsia="en-US"/>
        </w:rPr>
        <w:t>architecture</w:t>
      </w:r>
      <w:r w:rsidR="00BE0111" w:rsidRPr="00BE0111">
        <w:rPr>
          <w:rFonts w:ascii="Courier New" w:eastAsia="Times New Roman" w:hAnsi="Courier New" w:cs="Courier New"/>
          <w:color w:val="333333"/>
          <w:kern w:val="0"/>
          <w:sz w:val="20"/>
          <w:lang w:eastAsia="en-US"/>
        </w:rPr>
        <w:t>;</w:t>
      </w:r>
      <w:proofErr w:type="gramEnd"/>
    </w:p>
    <w:p w14:paraId="7F1DC9BE" w14:textId="77777777" w:rsidR="00107BAE" w:rsidRDefault="00107BAE" w:rsidP="00157E0A">
      <w:pPr>
        <w:pStyle w:val="Signature"/>
        <w:ind w:left="0"/>
        <w:rPr>
          <w:rFonts w:cs="Times New Roman"/>
          <w:color w:val="auto"/>
          <w:rtl/>
        </w:rPr>
      </w:pPr>
    </w:p>
    <w:p w14:paraId="6299B79D" w14:textId="4389BF3F" w:rsidR="00107BAE" w:rsidRDefault="00107BAE" w:rsidP="00107BAE">
      <w:pPr>
        <w:pStyle w:val="Heading2"/>
      </w:pPr>
      <w:bookmarkStart w:id="23" w:name="_Toc171811475"/>
      <w:r>
        <w:t>M</w:t>
      </w:r>
      <w:r w:rsidR="006E4BB2">
        <w:t>ATLAB</w:t>
      </w:r>
      <w:r>
        <w:t xml:space="preserve"> Signal Generation</w:t>
      </w:r>
      <w:bookmarkEnd w:id="23"/>
    </w:p>
    <w:p w14:paraId="7BF12502" w14:textId="77777777" w:rsidR="00157E0A" w:rsidRDefault="00157E0A" w:rsidP="00157E0A"/>
    <w:p w14:paraId="032F9B4D"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roofErr w:type="spellStart"/>
      <w:r w:rsidRPr="00157E0A">
        <w:rPr>
          <w:rFonts w:ascii="Courier New" w:eastAsia="Times New Roman" w:hAnsi="Courier New" w:cs="Courier New"/>
          <w:color w:val="333333"/>
          <w:kern w:val="0"/>
          <w:sz w:val="20"/>
          <w:lang w:eastAsia="en-US"/>
        </w:rPr>
        <w:t>clc</w:t>
      </w:r>
      <w:proofErr w:type="spellEnd"/>
    </w:p>
    <w:p w14:paraId="54657A9D"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clear </w:t>
      </w:r>
      <w:proofErr w:type="gramStart"/>
      <w:r w:rsidRPr="00157E0A">
        <w:rPr>
          <w:rFonts w:ascii="Courier New" w:eastAsia="Times New Roman" w:hAnsi="Courier New" w:cs="Courier New"/>
          <w:color w:val="333333"/>
          <w:kern w:val="0"/>
          <w:sz w:val="20"/>
          <w:lang w:eastAsia="en-US"/>
        </w:rPr>
        <w:t>all;</w:t>
      </w:r>
      <w:proofErr w:type="gramEnd"/>
    </w:p>
    <w:p w14:paraId="541DC83B"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close </w:t>
      </w:r>
      <w:proofErr w:type="gramStart"/>
      <w:r w:rsidRPr="00157E0A">
        <w:rPr>
          <w:rFonts w:ascii="Courier New" w:eastAsia="Times New Roman" w:hAnsi="Courier New" w:cs="Courier New"/>
          <w:color w:val="333333"/>
          <w:kern w:val="0"/>
          <w:sz w:val="20"/>
          <w:lang w:eastAsia="en-US"/>
        </w:rPr>
        <w:t>all;</w:t>
      </w:r>
      <w:proofErr w:type="gramEnd"/>
    </w:p>
    <w:p w14:paraId="15975F32"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6B2BB9E2"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fs = </w:t>
      </w:r>
      <w:r w:rsidRPr="00157E0A">
        <w:rPr>
          <w:rFonts w:ascii="Courier New" w:eastAsia="Times New Roman" w:hAnsi="Courier New" w:cs="Courier New"/>
          <w:b/>
          <w:bCs/>
          <w:color w:val="6600EE"/>
          <w:kern w:val="0"/>
          <w:sz w:val="20"/>
          <w:lang w:eastAsia="en-US"/>
        </w:rPr>
        <w:t>4e</w:t>
      </w:r>
      <w:proofErr w:type="gramStart"/>
      <w:r w:rsidRPr="00157E0A">
        <w:rPr>
          <w:rFonts w:ascii="Courier New" w:eastAsia="Times New Roman" w:hAnsi="Courier New" w:cs="Courier New"/>
          <w:b/>
          <w:bCs/>
          <w:color w:val="6600EE"/>
          <w:kern w:val="0"/>
          <w:sz w:val="20"/>
          <w:lang w:eastAsia="en-US"/>
        </w:rPr>
        <w:t>6</w:t>
      </w:r>
      <w:r w:rsidRPr="00157E0A">
        <w:rPr>
          <w:rFonts w:ascii="Courier New" w:eastAsia="Times New Roman" w:hAnsi="Courier New" w:cs="Courier New"/>
          <w:color w:val="333333"/>
          <w:kern w:val="0"/>
          <w:sz w:val="20"/>
          <w:lang w:eastAsia="en-US"/>
        </w:rPr>
        <w:t xml:space="preserve">;   </w:t>
      </w:r>
      <w:proofErr w:type="gramEnd"/>
      <w:r w:rsidRPr="00157E0A">
        <w:rPr>
          <w:rFonts w:ascii="Courier New" w:eastAsia="Times New Roman" w:hAnsi="Courier New" w:cs="Courier New"/>
          <w:color w:val="888888"/>
          <w:kern w:val="0"/>
          <w:sz w:val="20"/>
          <w:lang w:eastAsia="en-US"/>
        </w:rPr>
        <w:t>% Sampling frequency</w:t>
      </w:r>
    </w:p>
    <w:p w14:paraId="07870033"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f0 = </w:t>
      </w:r>
      <w:r w:rsidRPr="00157E0A">
        <w:rPr>
          <w:rFonts w:ascii="Courier New" w:eastAsia="Times New Roman" w:hAnsi="Courier New" w:cs="Courier New"/>
          <w:b/>
          <w:bCs/>
          <w:color w:val="6600EE"/>
          <w:kern w:val="0"/>
          <w:sz w:val="20"/>
          <w:lang w:eastAsia="en-US"/>
        </w:rPr>
        <w:t>150e3</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888888"/>
          <w:kern w:val="0"/>
          <w:sz w:val="20"/>
          <w:lang w:eastAsia="en-US"/>
        </w:rPr>
        <w:t>% Desired frequency</w:t>
      </w:r>
    </w:p>
    <w:p w14:paraId="611F69FC"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N = </w:t>
      </w:r>
      <w:proofErr w:type="gramStart"/>
      <w:r w:rsidRPr="00157E0A">
        <w:rPr>
          <w:rFonts w:ascii="Courier New" w:eastAsia="Times New Roman" w:hAnsi="Courier New" w:cs="Courier New"/>
          <w:b/>
          <w:bCs/>
          <w:color w:val="0000DD"/>
          <w:kern w:val="0"/>
          <w:sz w:val="20"/>
          <w:lang w:eastAsia="en-US"/>
        </w:rPr>
        <w:t>135</w:t>
      </w:r>
      <w:r w:rsidRPr="00157E0A">
        <w:rPr>
          <w:rFonts w:ascii="Courier New" w:eastAsia="Times New Roman" w:hAnsi="Courier New" w:cs="Courier New"/>
          <w:color w:val="333333"/>
          <w:kern w:val="0"/>
          <w:sz w:val="20"/>
          <w:lang w:eastAsia="en-US"/>
        </w:rPr>
        <w:t xml:space="preserve">;   </w:t>
      </w:r>
      <w:proofErr w:type="gramEnd"/>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888888"/>
          <w:kern w:val="0"/>
          <w:sz w:val="20"/>
          <w:lang w:eastAsia="en-US"/>
        </w:rPr>
        <w:t>% Number of samples</w:t>
      </w:r>
    </w:p>
    <w:p w14:paraId="0D31D100"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4B2BA86B"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roofErr w:type="spellStart"/>
      <w:r w:rsidRPr="00157E0A">
        <w:rPr>
          <w:rFonts w:ascii="Courier New" w:eastAsia="Times New Roman" w:hAnsi="Courier New" w:cs="Courier New"/>
          <w:color w:val="333333"/>
          <w:kern w:val="0"/>
          <w:sz w:val="20"/>
          <w:lang w:eastAsia="en-US"/>
        </w:rPr>
        <w:t>sine_freq</w:t>
      </w:r>
      <w:proofErr w:type="spellEnd"/>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b/>
          <w:bCs/>
          <w:color w:val="0000DD"/>
          <w:kern w:val="0"/>
          <w:sz w:val="20"/>
          <w:lang w:eastAsia="en-US"/>
        </w:rPr>
        <w:t>150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149</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151</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5</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200</w:t>
      </w:r>
      <w:proofErr w:type="gramStart"/>
      <w:r w:rsidRPr="00157E0A">
        <w:rPr>
          <w:rFonts w:ascii="Courier New" w:eastAsia="Times New Roman" w:hAnsi="Courier New" w:cs="Courier New"/>
          <w:color w:val="333333"/>
          <w:kern w:val="0"/>
          <w:sz w:val="20"/>
          <w:lang w:eastAsia="en-US"/>
        </w:rPr>
        <w:t>] ;</w:t>
      </w:r>
      <w:proofErr w:type="gramEnd"/>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888888"/>
          <w:kern w:val="0"/>
          <w:sz w:val="20"/>
          <w:lang w:eastAsia="en-US"/>
        </w:rPr>
        <w:t xml:space="preserve">% Different </w:t>
      </w:r>
      <w:proofErr w:type="spellStart"/>
      <w:r w:rsidRPr="00157E0A">
        <w:rPr>
          <w:rFonts w:ascii="Courier New" w:eastAsia="Times New Roman" w:hAnsi="Courier New" w:cs="Courier New"/>
          <w:color w:val="888888"/>
          <w:kern w:val="0"/>
          <w:sz w:val="20"/>
          <w:lang w:eastAsia="en-US"/>
        </w:rPr>
        <w:t>frequnecies</w:t>
      </w:r>
      <w:proofErr w:type="spellEnd"/>
      <w:r w:rsidRPr="00157E0A">
        <w:rPr>
          <w:rFonts w:ascii="Courier New" w:eastAsia="Times New Roman" w:hAnsi="Courier New" w:cs="Courier New"/>
          <w:color w:val="888888"/>
          <w:kern w:val="0"/>
          <w:sz w:val="20"/>
          <w:lang w:eastAsia="en-US"/>
        </w:rPr>
        <w:t xml:space="preserve"> for sine waves</w:t>
      </w:r>
    </w:p>
    <w:p w14:paraId="64E8EC48"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roofErr w:type="spellStart"/>
      <w:r w:rsidRPr="00157E0A">
        <w:rPr>
          <w:rFonts w:ascii="Courier New" w:eastAsia="Times New Roman" w:hAnsi="Courier New" w:cs="Courier New"/>
          <w:color w:val="333333"/>
          <w:kern w:val="0"/>
          <w:sz w:val="20"/>
          <w:lang w:eastAsia="en-US"/>
        </w:rPr>
        <w:t>rect_freq</w:t>
      </w:r>
      <w:proofErr w:type="spellEnd"/>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b/>
          <w:bCs/>
          <w:color w:val="0000DD"/>
          <w:kern w:val="0"/>
          <w:sz w:val="20"/>
          <w:lang w:eastAsia="en-US"/>
        </w:rPr>
        <w:t>150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16</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200</w:t>
      </w:r>
      <w:proofErr w:type="gramStart"/>
      <w:r w:rsidRPr="00157E0A">
        <w:rPr>
          <w:rFonts w:ascii="Courier New" w:eastAsia="Times New Roman" w:hAnsi="Courier New" w:cs="Courier New"/>
          <w:color w:val="333333"/>
          <w:kern w:val="0"/>
          <w:sz w:val="20"/>
          <w:lang w:eastAsia="en-US"/>
        </w:rPr>
        <w:t xml:space="preserve">];   </w:t>
      </w:r>
      <w:proofErr w:type="gramEnd"/>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888888"/>
          <w:kern w:val="0"/>
          <w:sz w:val="20"/>
          <w:lang w:eastAsia="en-US"/>
        </w:rPr>
        <w:t>% Different frequencies for rectangular waves</w:t>
      </w:r>
    </w:p>
    <w:p w14:paraId="56BD7712"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roofErr w:type="spellStart"/>
      <w:r w:rsidRPr="00157E0A">
        <w:rPr>
          <w:rFonts w:ascii="Courier New" w:eastAsia="Times New Roman" w:hAnsi="Courier New" w:cs="Courier New"/>
          <w:color w:val="333333"/>
          <w:kern w:val="0"/>
          <w:sz w:val="20"/>
          <w:lang w:eastAsia="en-US"/>
        </w:rPr>
        <w:t>tria_freq</w:t>
      </w:r>
      <w:proofErr w:type="spellEnd"/>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b/>
          <w:bCs/>
          <w:color w:val="0000DD"/>
          <w:kern w:val="0"/>
          <w:sz w:val="20"/>
          <w:lang w:eastAsia="en-US"/>
        </w:rPr>
        <w:t>150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149</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151</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5</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200</w:t>
      </w:r>
      <w:proofErr w:type="gramStart"/>
      <w:r w:rsidRPr="00157E0A">
        <w:rPr>
          <w:rFonts w:ascii="Courier New" w:eastAsia="Times New Roman" w:hAnsi="Courier New" w:cs="Courier New"/>
          <w:color w:val="333333"/>
          <w:kern w:val="0"/>
          <w:sz w:val="20"/>
          <w:lang w:eastAsia="en-US"/>
        </w:rPr>
        <w:t xml:space="preserve">];   </w:t>
      </w:r>
      <w:proofErr w:type="gramEnd"/>
      <w:r w:rsidRPr="00157E0A">
        <w:rPr>
          <w:rFonts w:ascii="Courier New" w:eastAsia="Times New Roman" w:hAnsi="Courier New" w:cs="Courier New"/>
          <w:color w:val="888888"/>
          <w:kern w:val="0"/>
          <w:sz w:val="20"/>
          <w:lang w:eastAsia="en-US"/>
        </w:rPr>
        <w:t>% Different phases for triangular waves</w:t>
      </w:r>
    </w:p>
    <w:p w14:paraId="3D8DE37A"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phases = [</w:t>
      </w:r>
      <w:r w:rsidRPr="00157E0A">
        <w:rPr>
          <w:rFonts w:ascii="Courier New" w:eastAsia="Times New Roman" w:hAnsi="Courier New" w:cs="Courier New"/>
          <w:b/>
          <w:bCs/>
          <w:color w:val="0000DD"/>
          <w:kern w:val="0"/>
          <w:sz w:val="20"/>
          <w:lang w:eastAsia="en-US"/>
        </w:rPr>
        <w:t>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30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45</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90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120</w:t>
      </w:r>
      <w:proofErr w:type="gramStart"/>
      <w:r w:rsidRPr="00157E0A">
        <w:rPr>
          <w:rFonts w:ascii="Courier New" w:eastAsia="Times New Roman" w:hAnsi="Courier New" w:cs="Courier New"/>
          <w:color w:val="333333"/>
          <w:kern w:val="0"/>
          <w:sz w:val="20"/>
          <w:lang w:eastAsia="en-US"/>
        </w:rPr>
        <w:t>] ;</w:t>
      </w:r>
      <w:proofErr w:type="gramEnd"/>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888888"/>
          <w:kern w:val="0"/>
          <w:sz w:val="20"/>
          <w:lang w:eastAsia="en-US"/>
        </w:rPr>
        <w:t>% Different phases in radians</w:t>
      </w:r>
    </w:p>
    <w:p w14:paraId="075C956B"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t = (</w:t>
      </w:r>
      <w:proofErr w:type="gramStart"/>
      <w:r w:rsidRPr="00157E0A">
        <w:rPr>
          <w:rFonts w:ascii="Courier New" w:eastAsia="Times New Roman" w:hAnsi="Courier New" w:cs="Courier New"/>
          <w:b/>
          <w:bCs/>
          <w:color w:val="0000DD"/>
          <w:kern w:val="0"/>
          <w:sz w:val="20"/>
          <w:lang w:eastAsia="en-US"/>
        </w:rPr>
        <w:t>0</w:t>
      </w:r>
      <w:r w:rsidRPr="00157E0A">
        <w:rPr>
          <w:rFonts w:ascii="Courier New" w:eastAsia="Times New Roman" w:hAnsi="Courier New" w:cs="Courier New"/>
          <w:color w:val="333333"/>
          <w:kern w:val="0"/>
          <w:sz w:val="20"/>
          <w:lang w:eastAsia="en-US"/>
        </w:rPr>
        <w:t>:N</w:t>
      </w:r>
      <w:proofErr w:type="gramEnd"/>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 xml:space="preserve">/fs);                </w:t>
      </w:r>
      <w:r w:rsidRPr="00157E0A">
        <w:rPr>
          <w:rFonts w:ascii="Courier New" w:eastAsia="Times New Roman" w:hAnsi="Courier New" w:cs="Courier New"/>
          <w:color w:val="888888"/>
          <w:kern w:val="0"/>
          <w:sz w:val="20"/>
          <w:lang w:eastAsia="en-US"/>
        </w:rPr>
        <w:t>% timesteps for the desired number of samples</w:t>
      </w:r>
    </w:p>
    <w:p w14:paraId="05DCD209"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03726489"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b/>
          <w:bCs/>
          <w:color w:val="008800"/>
          <w:kern w:val="0"/>
          <w:sz w:val="20"/>
          <w:lang w:eastAsia="en-US"/>
        </w:rPr>
        <w:t>for</w:t>
      </w:r>
      <w:r w:rsidRPr="00157E0A">
        <w:rPr>
          <w:rFonts w:ascii="Courier New" w:eastAsia="Times New Roman" w:hAnsi="Courier New" w:cs="Courier New"/>
          <w:color w:val="333333"/>
          <w:kern w:val="0"/>
          <w:sz w:val="20"/>
          <w:lang w:eastAsia="en-US"/>
        </w:rPr>
        <w:t xml:space="preserve"> </w:t>
      </w:r>
      <w:proofErr w:type="spellStart"/>
      <w:r w:rsidRPr="00157E0A">
        <w:rPr>
          <w:rFonts w:ascii="Courier New" w:eastAsia="Times New Roman" w:hAnsi="Courier New" w:cs="Courier New"/>
          <w:color w:val="007020"/>
          <w:kern w:val="0"/>
          <w:sz w:val="20"/>
          <w:lang w:eastAsia="en-US"/>
        </w:rPr>
        <w:t>i</w:t>
      </w:r>
      <w:proofErr w:type="spellEnd"/>
      <w:r w:rsidRPr="00157E0A">
        <w:rPr>
          <w:rFonts w:ascii="Courier New" w:eastAsia="Times New Roman" w:hAnsi="Courier New" w:cs="Courier New"/>
          <w:color w:val="333333"/>
          <w:kern w:val="0"/>
          <w:sz w:val="20"/>
          <w:lang w:eastAsia="en-US"/>
        </w:rPr>
        <w:t xml:space="preserve"> = </w:t>
      </w:r>
      <w:proofErr w:type="gramStart"/>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length</w:t>
      </w:r>
      <w:proofErr w:type="gramEnd"/>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333333"/>
          <w:kern w:val="0"/>
          <w:sz w:val="20"/>
          <w:lang w:eastAsia="en-US"/>
        </w:rPr>
        <w:t>sine_freq</w:t>
      </w:r>
      <w:proofErr w:type="spellEnd"/>
      <w:r w:rsidRPr="00157E0A">
        <w:rPr>
          <w:rFonts w:ascii="Courier New" w:eastAsia="Times New Roman" w:hAnsi="Courier New" w:cs="Courier New"/>
          <w:color w:val="333333"/>
          <w:kern w:val="0"/>
          <w:sz w:val="20"/>
          <w:lang w:eastAsia="en-US"/>
        </w:rPr>
        <w:t>)</w:t>
      </w:r>
    </w:p>
    <w:p w14:paraId="56879743"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8800"/>
          <w:kern w:val="0"/>
          <w:sz w:val="20"/>
          <w:lang w:eastAsia="en-US"/>
        </w:rPr>
        <w:t>for</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007020"/>
          <w:kern w:val="0"/>
          <w:sz w:val="20"/>
          <w:lang w:eastAsia="en-US"/>
        </w:rPr>
        <w:t>j</w:t>
      </w:r>
      <w:r w:rsidRPr="00157E0A">
        <w:rPr>
          <w:rFonts w:ascii="Courier New" w:eastAsia="Times New Roman" w:hAnsi="Courier New" w:cs="Courier New"/>
          <w:color w:val="333333"/>
          <w:kern w:val="0"/>
          <w:sz w:val="20"/>
          <w:lang w:eastAsia="en-US"/>
        </w:rPr>
        <w:t xml:space="preserve"> = </w:t>
      </w:r>
      <w:proofErr w:type="gramStart"/>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length</w:t>
      </w:r>
      <w:proofErr w:type="gramEnd"/>
      <w:r w:rsidRPr="00157E0A">
        <w:rPr>
          <w:rFonts w:ascii="Courier New" w:eastAsia="Times New Roman" w:hAnsi="Courier New" w:cs="Courier New"/>
          <w:color w:val="333333"/>
          <w:kern w:val="0"/>
          <w:sz w:val="20"/>
          <w:lang w:eastAsia="en-US"/>
        </w:rPr>
        <w:t>(phases)</w:t>
      </w:r>
    </w:p>
    <w:p w14:paraId="2AC2C7B9"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data</w:t>
      </w:r>
      <w:proofErr w:type="gramStart"/>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007020"/>
          <w:kern w:val="0"/>
          <w:sz w:val="20"/>
          <w:lang w:eastAsia="en-US"/>
        </w:rPr>
        <w:t>round</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sin</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2</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pi</w:t>
      </w:r>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333333"/>
          <w:kern w:val="0"/>
          <w:sz w:val="20"/>
          <w:lang w:eastAsia="en-US"/>
        </w:rPr>
        <w:t>sine_freq</w:t>
      </w:r>
      <w:proofErr w:type="spellEnd"/>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007020"/>
          <w:kern w:val="0"/>
          <w:sz w:val="20"/>
          <w:lang w:eastAsia="en-US"/>
        </w:rPr>
        <w:t>i</w:t>
      </w:r>
      <w:proofErr w:type="spellEnd"/>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1000</w:t>
      </w:r>
      <w:r w:rsidRPr="00157E0A">
        <w:rPr>
          <w:rFonts w:ascii="Courier New" w:eastAsia="Times New Roman" w:hAnsi="Courier New" w:cs="Courier New"/>
          <w:color w:val="333333"/>
          <w:kern w:val="0"/>
          <w:sz w:val="20"/>
          <w:lang w:eastAsia="en-US"/>
        </w:rPr>
        <w:t xml:space="preserve"> *t + phases(</w:t>
      </w:r>
      <w:r w:rsidRPr="00157E0A">
        <w:rPr>
          <w:rFonts w:ascii="Courier New" w:eastAsia="Times New Roman" w:hAnsi="Courier New" w:cs="Courier New"/>
          <w:color w:val="007020"/>
          <w:kern w:val="0"/>
          <w:sz w:val="20"/>
          <w:lang w:eastAsia="en-US"/>
        </w:rPr>
        <w:t>j</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007020"/>
          <w:kern w:val="0"/>
          <w:sz w:val="20"/>
          <w:lang w:eastAsia="en-US"/>
        </w:rPr>
        <w:t>pi</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180</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b/>
          <w:bCs/>
          <w:color w:val="0000DD"/>
          <w:kern w:val="0"/>
          <w:sz w:val="20"/>
          <w:lang w:eastAsia="en-US"/>
        </w:rPr>
        <w:t>5</w:t>
      </w:r>
      <w:r w:rsidRPr="00157E0A">
        <w:rPr>
          <w:rFonts w:ascii="Courier New" w:eastAsia="Times New Roman" w:hAnsi="Courier New" w:cs="Courier New"/>
          <w:color w:val="333333"/>
          <w:kern w:val="0"/>
          <w:sz w:val="20"/>
          <w:lang w:eastAsia="en-US"/>
        </w:rPr>
        <w:t>) *</w:t>
      </w:r>
      <w:r w:rsidRPr="00157E0A">
        <w:rPr>
          <w:rFonts w:ascii="Courier New" w:eastAsia="Times New Roman" w:hAnsi="Courier New" w:cs="Courier New"/>
          <w:b/>
          <w:bCs/>
          <w:color w:val="0000DD"/>
          <w:kern w:val="0"/>
          <w:sz w:val="20"/>
          <w:lang w:eastAsia="en-US"/>
        </w:rPr>
        <w:t>100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888888"/>
          <w:kern w:val="0"/>
          <w:sz w:val="20"/>
          <w:lang w:eastAsia="en-US"/>
        </w:rPr>
        <w:t>% Generate 12-bit offset binary data with phase shift</w:t>
      </w:r>
    </w:p>
    <w:p w14:paraId="0D74CAA5"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filename = </w:t>
      </w:r>
      <w:r w:rsidRPr="00157E0A">
        <w:rPr>
          <w:rFonts w:ascii="Courier New" w:eastAsia="Times New Roman" w:hAnsi="Courier New" w:cs="Courier New"/>
          <w:color w:val="333333"/>
          <w:kern w:val="0"/>
          <w:sz w:val="20"/>
          <w:shd w:val="clear" w:color="auto" w:fill="FFF0F0"/>
          <w:lang w:eastAsia="en-US"/>
        </w:rPr>
        <w:t>'sine_'</w:t>
      </w:r>
      <w:r w:rsidRPr="00157E0A">
        <w:rPr>
          <w:rFonts w:ascii="Courier New" w:eastAsia="Times New Roman" w:hAnsi="Courier New" w:cs="Courier New"/>
          <w:color w:val="333333"/>
          <w:kern w:val="0"/>
          <w:sz w:val="20"/>
          <w:lang w:eastAsia="en-US"/>
        </w:rPr>
        <w:t>+ string(</w:t>
      </w:r>
      <w:proofErr w:type="spellStart"/>
      <w:r w:rsidRPr="00157E0A">
        <w:rPr>
          <w:rFonts w:ascii="Courier New" w:eastAsia="Times New Roman" w:hAnsi="Courier New" w:cs="Courier New"/>
          <w:color w:val="333333"/>
          <w:kern w:val="0"/>
          <w:sz w:val="20"/>
          <w:lang w:eastAsia="en-US"/>
        </w:rPr>
        <w:t>sine_freq</w:t>
      </w:r>
      <w:proofErr w:type="spellEnd"/>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007020"/>
          <w:kern w:val="0"/>
          <w:sz w:val="20"/>
          <w:lang w:eastAsia="en-US"/>
        </w:rPr>
        <w:t>i</w:t>
      </w:r>
      <w:proofErr w:type="spellEnd"/>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333333"/>
          <w:kern w:val="0"/>
          <w:sz w:val="20"/>
          <w:shd w:val="clear" w:color="auto" w:fill="FFF0F0"/>
          <w:lang w:eastAsia="en-US"/>
        </w:rPr>
        <w:t>'</w:t>
      </w:r>
      <w:proofErr w:type="spellStart"/>
      <w:r w:rsidRPr="00157E0A">
        <w:rPr>
          <w:rFonts w:ascii="Courier New" w:eastAsia="Times New Roman" w:hAnsi="Courier New" w:cs="Courier New"/>
          <w:color w:val="333333"/>
          <w:kern w:val="0"/>
          <w:sz w:val="20"/>
          <w:shd w:val="clear" w:color="auto" w:fill="FFF0F0"/>
          <w:lang w:eastAsia="en-US"/>
        </w:rPr>
        <w:t>KHz</w:t>
      </w:r>
      <w:proofErr w:type="spellEnd"/>
      <w:r w:rsidRPr="00157E0A">
        <w:rPr>
          <w:rFonts w:ascii="Courier New" w:eastAsia="Times New Roman" w:hAnsi="Courier New" w:cs="Courier New"/>
          <w:color w:val="333333"/>
          <w:kern w:val="0"/>
          <w:sz w:val="20"/>
          <w:shd w:val="clear" w:color="auto" w:fill="FFF0F0"/>
          <w:lang w:eastAsia="en-US"/>
        </w:rPr>
        <w:t>_'</w:t>
      </w:r>
      <w:r w:rsidRPr="00157E0A">
        <w:rPr>
          <w:rFonts w:ascii="Courier New" w:eastAsia="Times New Roman" w:hAnsi="Courier New" w:cs="Courier New"/>
          <w:color w:val="333333"/>
          <w:kern w:val="0"/>
          <w:sz w:val="20"/>
          <w:lang w:eastAsia="en-US"/>
        </w:rPr>
        <w:t xml:space="preserve"> + string(phases(</w:t>
      </w:r>
      <w:r w:rsidRPr="00157E0A">
        <w:rPr>
          <w:rFonts w:ascii="Courier New" w:eastAsia="Times New Roman" w:hAnsi="Courier New" w:cs="Courier New"/>
          <w:color w:val="007020"/>
          <w:kern w:val="0"/>
          <w:sz w:val="20"/>
          <w:lang w:eastAsia="en-US"/>
        </w:rPr>
        <w:t>j</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333333"/>
          <w:kern w:val="0"/>
          <w:sz w:val="20"/>
          <w:shd w:val="clear" w:color="auto" w:fill="FFF0F0"/>
          <w:lang w:eastAsia="en-US"/>
        </w:rPr>
        <w:t>'deg.txt</w:t>
      </w:r>
      <w:proofErr w:type="gramStart"/>
      <w:r w:rsidRPr="00157E0A">
        <w:rPr>
          <w:rFonts w:ascii="Courier New" w:eastAsia="Times New Roman" w:hAnsi="Courier New" w:cs="Courier New"/>
          <w:color w:val="333333"/>
          <w:kern w:val="0"/>
          <w:sz w:val="20"/>
          <w:shd w:val="clear" w:color="auto" w:fill="FFF0F0"/>
          <w:lang w:eastAsia="en-US"/>
        </w:rPr>
        <w:t>'</w:t>
      </w:r>
      <w:r w:rsidRPr="00157E0A">
        <w:rPr>
          <w:rFonts w:ascii="Courier New" w:eastAsia="Times New Roman" w:hAnsi="Courier New" w:cs="Courier New"/>
          <w:color w:val="333333"/>
          <w:kern w:val="0"/>
          <w:sz w:val="20"/>
          <w:lang w:eastAsia="en-US"/>
        </w:rPr>
        <w:t>;</w:t>
      </w:r>
      <w:proofErr w:type="gramEnd"/>
    </w:p>
    <w:p w14:paraId="548EC587"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888888"/>
          <w:kern w:val="0"/>
          <w:sz w:val="20"/>
          <w:lang w:eastAsia="en-US"/>
        </w:rPr>
        <w:t>%</w:t>
      </w:r>
      <w:proofErr w:type="spellStart"/>
      <w:proofErr w:type="gramStart"/>
      <w:r w:rsidRPr="00157E0A">
        <w:rPr>
          <w:rFonts w:ascii="Courier New" w:eastAsia="Times New Roman" w:hAnsi="Courier New" w:cs="Courier New"/>
          <w:color w:val="888888"/>
          <w:kern w:val="0"/>
          <w:sz w:val="20"/>
          <w:lang w:eastAsia="en-US"/>
        </w:rPr>
        <w:t>dlmwrite</w:t>
      </w:r>
      <w:proofErr w:type="spellEnd"/>
      <w:r w:rsidRPr="00157E0A">
        <w:rPr>
          <w:rFonts w:ascii="Courier New" w:eastAsia="Times New Roman" w:hAnsi="Courier New" w:cs="Courier New"/>
          <w:color w:val="888888"/>
          <w:kern w:val="0"/>
          <w:sz w:val="20"/>
          <w:lang w:eastAsia="en-US"/>
        </w:rPr>
        <w:t>(</w:t>
      </w:r>
      <w:proofErr w:type="gramEnd"/>
      <w:r w:rsidRPr="00157E0A">
        <w:rPr>
          <w:rFonts w:ascii="Courier New" w:eastAsia="Times New Roman" w:hAnsi="Courier New" w:cs="Courier New"/>
          <w:color w:val="888888"/>
          <w:kern w:val="0"/>
          <w:sz w:val="20"/>
          <w:lang w:eastAsia="en-US"/>
        </w:rPr>
        <w:t>filename, data(:,1), ' ');</w:t>
      </w:r>
    </w:p>
    <w:p w14:paraId="043C9E9E"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lastRenderedPageBreak/>
        <w:t xml:space="preserve">    </w:t>
      </w:r>
      <w:r w:rsidRPr="00157E0A">
        <w:rPr>
          <w:rFonts w:ascii="Courier New" w:eastAsia="Times New Roman" w:hAnsi="Courier New" w:cs="Courier New"/>
          <w:b/>
          <w:bCs/>
          <w:color w:val="008800"/>
          <w:kern w:val="0"/>
          <w:sz w:val="20"/>
          <w:lang w:eastAsia="en-US"/>
        </w:rPr>
        <w:t>end</w:t>
      </w:r>
    </w:p>
    <w:p w14:paraId="249DCD52"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proofErr w:type="gramStart"/>
      <w:r w:rsidRPr="00157E0A">
        <w:rPr>
          <w:rFonts w:ascii="Courier New" w:eastAsia="Times New Roman" w:hAnsi="Courier New" w:cs="Courier New"/>
          <w:color w:val="333333"/>
          <w:kern w:val="0"/>
          <w:sz w:val="20"/>
          <w:lang w:eastAsia="en-US"/>
        </w:rPr>
        <w:t>subplot(</w:t>
      </w:r>
      <w:proofErr w:type="gramEnd"/>
      <w:r w:rsidRPr="00157E0A">
        <w:rPr>
          <w:rFonts w:ascii="Courier New" w:eastAsia="Times New Roman" w:hAnsi="Courier New" w:cs="Courier New"/>
          <w:b/>
          <w:bCs/>
          <w:color w:val="0000DD"/>
          <w:kern w:val="0"/>
          <w:sz w:val="20"/>
          <w:lang w:eastAsia="en-US"/>
        </w:rPr>
        <w:t>3</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 xml:space="preserve">) </w:t>
      </w:r>
    </w:p>
    <w:p w14:paraId="54DA85ED"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stem(data</w:t>
      </w:r>
      <w:proofErr w:type="gramStart"/>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),t );</w:t>
      </w:r>
    </w:p>
    <w:p w14:paraId="5E50A558"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b/>
          <w:bCs/>
          <w:color w:val="008800"/>
          <w:kern w:val="0"/>
          <w:sz w:val="20"/>
          <w:lang w:eastAsia="en-US"/>
        </w:rPr>
        <w:t>end</w:t>
      </w:r>
    </w:p>
    <w:p w14:paraId="56E40F69"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0630254F"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b/>
          <w:bCs/>
          <w:color w:val="008800"/>
          <w:kern w:val="0"/>
          <w:sz w:val="20"/>
          <w:lang w:eastAsia="en-US"/>
        </w:rPr>
        <w:t>for</w:t>
      </w:r>
      <w:r w:rsidRPr="00157E0A">
        <w:rPr>
          <w:rFonts w:ascii="Courier New" w:eastAsia="Times New Roman" w:hAnsi="Courier New" w:cs="Courier New"/>
          <w:color w:val="333333"/>
          <w:kern w:val="0"/>
          <w:sz w:val="20"/>
          <w:lang w:eastAsia="en-US"/>
        </w:rPr>
        <w:t xml:space="preserve"> </w:t>
      </w:r>
      <w:proofErr w:type="spellStart"/>
      <w:r w:rsidRPr="00157E0A">
        <w:rPr>
          <w:rFonts w:ascii="Courier New" w:eastAsia="Times New Roman" w:hAnsi="Courier New" w:cs="Courier New"/>
          <w:color w:val="007020"/>
          <w:kern w:val="0"/>
          <w:sz w:val="20"/>
          <w:lang w:eastAsia="en-US"/>
        </w:rPr>
        <w:t>i</w:t>
      </w:r>
      <w:proofErr w:type="spellEnd"/>
      <w:r w:rsidRPr="00157E0A">
        <w:rPr>
          <w:rFonts w:ascii="Courier New" w:eastAsia="Times New Roman" w:hAnsi="Courier New" w:cs="Courier New"/>
          <w:color w:val="333333"/>
          <w:kern w:val="0"/>
          <w:sz w:val="20"/>
          <w:lang w:eastAsia="en-US"/>
        </w:rPr>
        <w:t xml:space="preserve"> = </w:t>
      </w:r>
      <w:proofErr w:type="gramStart"/>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length</w:t>
      </w:r>
      <w:proofErr w:type="gramEnd"/>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333333"/>
          <w:kern w:val="0"/>
          <w:sz w:val="20"/>
          <w:lang w:eastAsia="en-US"/>
        </w:rPr>
        <w:t>rect_freq</w:t>
      </w:r>
      <w:proofErr w:type="spellEnd"/>
      <w:r w:rsidRPr="00157E0A">
        <w:rPr>
          <w:rFonts w:ascii="Courier New" w:eastAsia="Times New Roman" w:hAnsi="Courier New" w:cs="Courier New"/>
          <w:color w:val="333333"/>
          <w:kern w:val="0"/>
          <w:sz w:val="20"/>
          <w:lang w:eastAsia="en-US"/>
        </w:rPr>
        <w:t>)</w:t>
      </w:r>
    </w:p>
    <w:p w14:paraId="00140C56"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8800"/>
          <w:kern w:val="0"/>
          <w:sz w:val="20"/>
          <w:lang w:eastAsia="en-US"/>
        </w:rPr>
        <w:t>for</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007020"/>
          <w:kern w:val="0"/>
          <w:sz w:val="20"/>
          <w:lang w:eastAsia="en-US"/>
        </w:rPr>
        <w:t>j</w:t>
      </w:r>
      <w:r w:rsidRPr="00157E0A">
        <w:rPr>
          <w:rFonts w:ascii="Courier New" w:eastAsia="Times New Roman" w:hAnsi="Courier New" w:cs="Courier New"/>
          <w:color w:val="333333"/>
          <w:kern w:val="0"/>
          <w:sz w:val="20"/>
          <w:lang w:eastAsia="en-US"/>
        </w:rPr>
        <w:t xml:space="preserve"> = </w:t>
      </w:r>
      <w:proofErr w:type="gramStart"/>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length</w:t>
      </w:r>
      <w:proofErr w:type="gramEnd"/>
      <w:r w:rsidRPr="00157E0A">
        <w:rPr>
          <w:rFonts w:ascii="Courier New" w:eastAsia="Times New Roman" w:hAnsi="Courier New" w:cs="Courier New"/>
          <w:color w:val="333333"/>
          <w:kern w:val="0"/>
          <w:sz w:val="20"/>
          <w:lang w:eastAsia="en-US"/>
        </w:rPr>
        <w:t>(phases)</w:t>
      </w:r>
    </w:p>
    <w:p w14:paraId="1C2A0168"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data</w:t>
      </w:r>
      <w:proofErr w:type="gramStart"/>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007020"/>
          <w:kern w:val="0"/>
          <w:sz w:val="20"/>
          <w:lang w:eastAsia="en-US"/>
        </w:rPr>
        <w:t>round</w:t>
      </w:r>
      <w:r w:rsidRPr="00157E0A">
        <w:rPr>
          <w:rFonts w:ascii="Courier New" w:eastAsia="Times New Roman" w:hAnsi="Courier New" w:cs="Courier New"/>
          <w:color w:val="333333"/>
          <w:kern w:val="0"/>
          <w:sz w:val="20"/>
          <w:lang w:eastAsia="en-US"/>
        </w:rPr>
        <w:t>((square(</w:t>
      </w:r>
      <w:r w:rsidRPr="00157E0A">
        <w:rPr>
          <w:rFonts w:ascii="Courier New" w:eastAsia="Times New Roman" w:hAnsi="Courier New" w:cs="Courier New"/>
          <w:b/>
          <w:bCs/>
          <w:color w:val="0000DD"/>
          <w:kern w:val="0"/>
          <w:sz w:val="20"/>
          <w:lang w:eastAsia="en-US"/>
        </w:rPr>
        <w:t>2</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pi</w:t>
      </w:r>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333333"/>
          <w:kern w:val="0"/>
          <w:sz w:val="20"/>
          <w:lang w:eastAsia="en-US"/>
        </w:rPr>
        <w:t>rect_freq</w:t>
      </w:r>
      <w:proofErr w:type="spellEnd"/>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007020"/>
          <w:kern w:val="0"/>
          <w:sz w:val="20"/>
          <w:lang w:eastAsia="en-US"/>
        </w:rPr>
        <w:t>i</w:t>
      </w:r>
      <w:proofErr w:type="spellEnd"/>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1000</w:t>
      </w:r>
      <w:r w:rsidRPr="00157E0A">
        <w:rPr>
          <w:rFonts w:ascii="Courier New" w:eastAsia="Times New Roman" w:hAnsi="Courier New" w:cs="Courier New"/>
          <w:color w:val="333333"/>
          <w:kern w:val="0"/>
          <w:sz w:val="20"/>
          <w:lang w:eastAsia="en-US"/>
        </w:rPr>
        <w:t xml:space="preserve"> *t + phases(</w:t>
      </w:r>
      <w:r w:rsidRPr="00157E0A">
        <w:rPr>
          <w:rFonts w:ascii="Courier New" w:eastAsia="Times New Roman" w:hAnsi="Courier New" w:cs="Courier New"/>
          <w:color w:val="007020"/>
          <w:kern w:val="0"/>
          <w:sz w:val="20"/>
          <w:lang w:eastAsia="en-US"/>
        </w:rPr>
        <w:t>j</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007020"/>
          <w:kern w:val="0"/>
          <w:sz w:val="20"/>
          <w:lang w:eastAsia="en-US"/>
        </w:rPr>
        <w:t>pi</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180</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b/>
          <w:bCs/>
          <w:color w:val="0000DD"/>
          <w:kern w:val="0"/>
          <w:sz w:val="20"/>
          <w:lang w:eastAsia="en-US"/>
        </w:rPr>
        <w:t>5</w:t>
      </w:r>
      <w:r w:rsidRPr="00157E0A">
        <w:rPr>
          <w:rFonts w:ascii="Courier New" w:eastAsia="Times New Roman" w:hAnsi="Courier New" w:cs="Courier New"/>
          <w:color w:val="333333"/>
          <w:kern w:val="0"/>
          <w:sz w:val="20"/>
          <w:lang w:eastAsia="en-US"/>
        </w:rPr>
        <w:t>) *</w:t>
      </w:r>
      <w:r w:rsidRPr="00157E0A">
        <w:rPr>
          <w:rFonts w:ascii="Courier New" w:eastAsia="Times New Roman" w:hAnsi="Courier New" w:cs="Courier New"/>
          <w:b/>
          <w:bCs/>
          <w:color w:val="0000DD"/>
          <w:kern w:val="0"/>
          <w:sz w:val="20"/>
          <w:lang w:eastAsia="en-US"/>
        </w:rPr>
        <w:t>100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888888"/>
          <w:kern w:val="0"/>
          <w:sz w:val="20"/>
          <w:lang w:eastAsia="en-US"/>
        </w:rPr>
        <w:t>% Generate 12-bit offset binary data with phase shift</w:t>
      </w:r>
    </w:p>
    <w:p w14:paraId="1284B52C"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filename = </w:t>
      </w:r>
      <w:r w:rsidRPr="00157E0A">
        <w:rPr>
          <w:rFonts w:ascii="Courier New" w:eastAsia="Times New Roman" w:hAnsi="Courier New" w:cs="Courier New"/>
          <w:color w:val="333333"/>
          <w:kern w:val="0"/>
          <w:sz w:val="20"/>
          <w:shd w:val="clear" w:color="auto" w:fill="FFF0F0"/>
          <w:lang w:eastAsia="en-US"/>
        </w:rPr>
        <w:t>'</w:t>
      </w:r>
      <w:proofErr w:type="spellStart"/>
      <w:r w:rsidRPr="00157E0A">
        <w:rPr>
          <w:rFonts w:ascii="Courier New" w:eastAsia="Times New Roman" w:hAnsi="Courier New" w:cs="Courier New"/>
          <w:color w:val="333333"/>
          <w:kern w:val="0"/>
          <w:sz w:val="20"/>
          <w:shd w:val="clear" w:color="auto" w:fill="FFF0F0"/>
          <w:lang w:eastAsia="en-US"/>
        </w:rPr>
        <w:t>rect</w:t>
      </w:r>
      <w:proofErr w:type="spellEnd"/>
      <w:r w:rsidRPr="00157E0A">
        <w:rPr>
          <w:rFonts w:ascii="Courier New" w:eastAsia="Times New Roman" w:hAnsi="Courier New" w:cs="Courier New"/>
          <w:color w:val="333333"/>
          <w:kern w:val="0"/>
          <w:sz w:val="20"/>
          <w:shd w:val="clear" w:color="auto" w:fill="FFF0F0"/>
          <w:lang w:eastAsia="en-US"/>
        </w:rPr>
        <w:t>_'</w:t>
      </w:r>
      <w:r w:rsidRPr="00157E0A">
        <w:rPr>
          <w:rFonts w:ascii="Courier New" w:eastAsia="Times New Roman" w:hAnsi="Courier New" w:cs="Courier New"/>
          <w:color w:val="333333"/>
          <w:kern w:val="0"/>
          <w:sz w:val="20"/>
          <w:lang w:eastAsia="en-US"/>
        </w:rPr>
        <w:t xml:space="preserve"> + string(</w:t>
      </w:r>
      <w:proofErr w:type="spellStart"/>
      <w:r w:rsidRPr="00157E0A">
        <w:rPr>
          <w:rFonts w:ascii="Courier New" w:eastAsia="Times New Roman" w:hAnsi="Courier New" w:cs="Courier New"/>
          <w:color w:val="333333"/>
          <w:kern w:val="0"/>
          <w:sz w:val="20"/>
          <w:lang w:eastAsia="en-US"/>
        </w:rPr>
        <w:t>rect_freq</w:t>
      </w:r>
      <w:proofErr w:type="spellEnd"/>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007020"/>
          <w:kern w:val="0"/>
          <w:sz w:val="20"/>
          <w:lang w:eastAsia="en-US"/>
        </w:rPr>
        <w:t>i</w:t>
      </w:r>
      <w:proofErr w:type="spellEnd"/>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333333"/>
          <w:kern w:val="0"/>
          <w:sz w:val="20"/>
          <w:shd w:val="clear" w:color="auto" w:fill="FFF0F0"/>
          <w:lang w:eastAsia="en-US"/>
        </w:rPr>
        <w:t>'</w:t>
      </w:r>
      <w:proofErr w:type="spellStart"/>
      <w:r w:rsidRPr="00157E0A">
        <w:rPr>
          <w:rFonts w:ascii="Courier New" w:eastAsia="Times New Roman" w:hAnsi="Courier New" w:cs="Courier New"/>
          <w:color w:val="333333"/>
          <w:kern w:val="0"/>
          <w:sz w:val="20"/>
          <w:shd w:val="clear" w:color="auto" w:fill="FFF0F0"/>
          <w:lang w:eastAsia="en-US"/>
        </w:rPr>
        <w:t>KHz</w:t>
      </w:r>
      <w:proofErr w:type="spellEnd"/>
      <w:r w:rsidRPr="00157E0A">
        <w:rPr>
          <w:rFonts w:ascii="Courier New" w:eastAsia="Times New Roman" w:hAnsi="Courier New" w:cs="Courier New"/>
          <w:color w:val="333333"/>
          <w:kern w:val="0"/>
          <w:sz w:val="20"/>
          <w:shd w:val="clear" w:color="auto" w:fill="FFF0F0"/>
          <w:lang w:eastAsia="en-US"/>
        </w:rPr>
        <w:t>_'</w:t>
      </w:r>
      <w:r w:rsidRPr="00157E0A">
        <w:rPr>
          <w:rFonts w:ascii="Courier New" w:eastAsia="Times New Roman" w:hAnsi="Courier New" w:cs="Courier New"/>
          <w:color w:val="333333"/>
          <w:kern w:val="0"/>
          <w:sz w:val="20"/>
          <w:lang w:eastAsia="en-US"/>
        </w:rPr>
        <w:t xml:space="preserve"> + string(phases(</w:t>
      </w:r>
      <w:r w:rsidRPr="00157E0A">
        <w:rPr>
          <w:rFonts w:ascii="Courier New" w:eastAsia="Times New Roman" w:hAnsi="Courier New" w:cs="Courier New"/>
          <w:color w:val="007020"/>
          <w:kern w:val="0"/>
          <w:sz w:val="20"/>
          <w:lang w:eastAsia="en-US"/>
        </w:rPr>
        <w:t>j</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333333"/>
          <w:kern w:val="0"/>
          <w:sz w:val="20"/>
          <w:shd w:val="clear" w:color="auto" w:fill="FFF0F0"/>
          <w:lang w:eastAsia="en-US"/>
        </w:rPr>
        <w:t>'deg.txt</w:t>
      </w:r>
      <w:proofErr w:type="gramStart"/>
      <w:r w:rsidRPr="00157E0A">
        <w:rPr>
          <w:rFonts w:ascii="Courier New" w:eastAsia="Times New Roman" w:hAnsi="Courier New" w:cs="Courier New"/>
          <w:color w:val="333333"/>
          <w:kern w:val="0"/>
          <w:sz w:val="20"/>
          <w:shd w:val="clear" w:color="auto" w:fill="FFF0F0"/>
          <w:lang w:eastAsia="en-US"/>
        </w:rPr>
        <w:t>'</w:t>
      </w:r>
      <w:r w:rsidRPr="00157E0A">
        <w:rPr>
          <w:rFonts w:ascii="Courier New" w:eastAsia="Times New Roman" w:hAnsi="Courier New" w:cs="Courier New"/>
          <w:color w:val="333333"/>
          <w:kern w:val="0"/>
          <w:sz w:val="20"/>
          <w:lang w:eastAsia="en-US"/>
        </w:rPr>
        <w:t>;</w:t>
      </w:r>
      <w:proofErr w:type="gramEnd"/>
    </w:p>
    <w:p w14:paraId="0827178E"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proofErr w:type="spellStart"/>
      <w:proofErr w:type="gramStart"/>
      <w:r w:rsidRPr="00157E0A">
        <w:rPr>
          <w:rFonts w:ascii="Courier New" w:eastAsia="Times New Roman" w:hAnsi="Courier New" w:cs="Courier New"/>
          <w:color w:val="333333"/>
          <w:kern w:val="0"/>
          <w:sz w:val="20"/>
          <w:lang w:eastAsia="en-US"/>
        </w:rPr>
        <w:t>dlmwrite</w:t>
      </w:r>
      <w:proofErr w:type="spellEnd"/>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color w:val="333333"/>
          <w:kern w:val="0"/>
          <w:sz w:val="20"/>
          <w:lang w:eastAsia="en-US"/>
        </w:rPr>
        <w:t>filename, data(:,</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333333"/>
          <w:kern w:val="0"/>
          <w:sz w:val="20"/>
          <w:shd w:val="clear" w:color="auto" w:fill="FFF0F0"/>
          <w:lang w:eastAsia="en-US"/>
        </w:rPr>
        <w:t>' '</w:t>
      </w:r>
      <w:r w:rsidRPr="00157E0A">
        <w:rPr>
          <w:rFonts w:ascii="Courier New" w:eastAsia="Times New Roman" w:hAnsi="Courier New" w:cs="Courier New"/>
          <w:color w:val="333333"/>
          <w:kern w:val="0"/>
          <w:sz w:val="20"/>
          <w:lang w:eastAsia="en-US"/>
        </w:rPr>
        <w:t>);</w:t>
      </w:r>
    </w:p>
    <w:p w14:paraId="5EBF4966"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8800"/>
          <w:kern w:val="0"/>
          <w:sz w:val="20"/>
          <w:lang w:eastAsia="en-US"/>
        </w:rPr>
        <w:t>end</w:t>
      </w:r>
    </w:p>
    <w:p w14:paraId="6B6FAB57"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proofErr w:type="gramStart"/>
      <w:r w:rsidRPr="00157E0A">
        <w:rPr>
          <w:rFonts w:ascii="Courier New" w:eastAsia="Times New Roman" w:hAnsi="Courier New" w:cs="Courier New"/>
          <w:color w:val="333333"/>
          <w:kern w:val="0"/>
          <w:sz w:val="20"/>
          <w:lang w:eastAsia="en-US"/>
        </w:rPr>
        <w:t>subplot(</w:t>
      </w:r>
      <w:proofErr w:type="gramEnd"/>
      <w:r w:rsidRPr="00157E0A">
        <w:rPr>
          <w:rFonts w:ascii="Courier New" w:eastAsia="Times New Roman" w:hAnsi="Courier New" w:cs="Courier New"/>
          <w:b/>
          <w:bCs/>
          <w:color w:val="0000DD"/>
          <w:kern w:val="0"/>
          <w:sz w:val="20"/>
          <w:lang w:eastAsia="en-US"/>
        </w:rPr>
        <w:t>3</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2</w:t>
      </w:r>
      <w:r w:rsidRPr="00157E0A">
        <w:rPr>
          <w:rFonts w:ascii="Courier New" w:eastAsia="Times New Roman" w:hAnsi="Courier New" w:cs="Courier New"/>
          <w:color w:val="333333"/>
          <w:kern w:val="0"/>
          <w:sz w:val="20"/>
          <w:lang w:eastAsia="en-US"/>
        </w:rPr>
        <w:t xml:space="preserve">) </w:t>
      </w:r>
    </w:p>
    <w:p w14:paraId="360D07EA"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stem(data</w:t>
      </w:r>
      <w:proofErr w:type="gramStart"/>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),t );</w:t>
      </w:r>
    </w:p>
    <w:p w14:paraId="2CF577A6"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b/>
          <w:bCs/>
          <w:color w:val="008800"/>
          <w:kern w:val="0"/>
          <w:sz w:val="20"/>
          <w:lang w:eastAsia="en-US"/>
        </w:rPr>
        <w:t>end</w:t>
      </w:r>
    </w:p>
    <w:p w14:paraId="5FFBD466"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5B1036A1"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b/>
          <w:bCs/>
          <w:color w:val="008800"/>
          <w:kern w:val="0"/>
          <w:sz w:val="20"/>
          <w:lang w:eastAsia="en-US"/>
        </w:rPr>
        <w:t>for</w:t>
      </w:r>
      <w:r w:rsidRPr="00157E0A">
        <w:rPr>
          <w:rFonts w:ascii="Courier New" w:eastAsia="Times New Roman" w:hAnsi="Courier New" w:cs="Courier New"/>
          <w:color w:val="333333"/>
          <w:kern w:val="0"/>
          <w:sz w:val="20"/>
          <w:lang w:eastAsia="en-US"/>
        </w:rPr>
        <w:t xml:space="preserve"> </w:t>
      </w:r>
      <w:proofErr w:type="spellStart"/>
      <w:r w:rsidRPr="00157E0A">
        <w:rPr>
          <w:rFonts w:ascii="Courier New" w:eastAsia="Times New Roman" w:hAnsi="Courier New" w:cs="Courier New"/>
          <w:color w:val="007020"/>
          <w:kern w:val="0"/>
          <w:sz w:val="20"/>
          <w:lang w:eastAsia="en-US"/>
        </w:rPr>
        <w:t>i</w:t>
      </w:r>
      <w:proofErr w:type="spellEnd"/>
      <w:r w:rsidRPr="00157E0A">
        <w:rPr>
          <w:rFonts w:ascii="Courier New" w:eastAsia="Times New Roman" w:hAnsi="Courier New" w:cs="Courier New"/>
          <w:color w:val="333333"/>
          <w:kern w:val="0"/>
          <w:sz w:val="20"/>
          <w:lang w:eastAsia="en-US"/>
        </w:rPr>
        <w:t xml:space="preserve"> = </w:t>
      </w:r>
      <w:proofErr w:type="gramStart"/>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length</w:t>
      </w:r>
      <w:proofErr w:type="gramEnd"/>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333333"/>
          <w:kern w:val="0"/>
          <w:sz w:val="20"/>
          <w:lang w:eastAsia="en-US"/>
        </w:rPr>
        <w:t>tria_freq</w:t>
      </w:r>
      <w:proofErr w:type="spellEnd"/>
      <w:r w:rsidRPr="00157E0A">
        <w:rPr>
          <w:rFonts w:ascii="Courier New" w:eastAsia="Times New Roman" w:hAnsi="Courier New" w:cs="Courier New"/>
          <w:color w:val="333333"/>
          <w:kern w:val="0"/>
          <w:sz w:val="20"/>
          <w:lang w:eastAsia="en-US"/>
        </w:rPr>
        <w:t>)</w:t>
      </w:r>
    </w:p>
    <w:p w14:paraId="180C95B5"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8800"/>
          <w:kern w:val="0"/>
          <w:sz w:val="20"/>
          <w:lang w:eastAsia="en-US"/>
        </w:rPr>
        <w:t>for</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007020"/>
          <w:kern w:val="0"/>
          <w:sz w:val="20"/>
          <w:lang w:eastAsia="en-US"/>
        </w:rPr>
        <w:t>j</w:t>
      </w:r>
      <w:r w:rsidRPr="00157E0A">
        <w:rPr>
          <w:rFonts w:ascii="Courier New" w:eastAsia="Times New Roman" w:hAnsi="Courier New" w:cs="Courier New"/>
          <w:color w:val="333333"/>
          <w:kern w:val="0"/>
          <w:sz w:val="20"/>
          <w:lang w:eastAsia="en-US"/>
        </w:rPr>
        <w:t xml:space="preserve"> = </w:t>
      </w:r>
      <w:proofErr w:type="gramStart"/>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length</w:t>
      </w:r>
      <w:proofErr w:type="gramEnd"/>
      <w:r w:rsidRPr="00157E0A">
        <w:rPr>
          <w:rFonts w:ascii="Courier New" w:eastAsia="Times New Roman" w:hAnsi="Courier New" w:cs="Courier New"/>
          <w:color w:val="333333"/>
          <w:kern w:val="0"/>
          <w:sz w:val="20"/>
          <w:lang w:eastAsia="en-US"/>
        </w:rPr>
        <w:t>(phases)</w:t>
      </w:r>
    </w:p>
    <w:p w14:paraId="35D804B7"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data</w:t>
      </w:r>
      <w:proofErr w:type="gramStart"/>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007020"/>
          <w:kern w:val="0"/>
          <w:sz w:val="20"/>
          <w:lang w:eastAsia="en-US"/>
        </w:rPr>
        <w:t>round</w:t>
      </w:r>
      <w:r w:rsidRPr="00157E0A">
        <w:rPr>
          <w:rFonts w:ascii="Courier New" w:eastAsia="Times New Roman" w:hAnsi="Courier New" w:cs="Courier New"/>
          <w:color w:val="333333"/>
          <w:kern w:val="0"/>
          <w:sz w:val="20"/>
          <w:lang w:eastAsia="en-US"/>
        </w:rPr>
        <w:t>((sawtooth(</w:t>
      </w:r>
      <w:r w:rsidRPr="00157E0A">
        <w:rPr>
          <w:rFonts w:ascii="Courier New" w:eastAsia="Times New Roman" w:hAnsi="Courier New" w:cs="Courier New"/>
          <w:b/>
          <w:bCs/>
          <w:color w:val="0000DD"/>
          <w:kern w:val="0"/>
          <w:sz w:val="20"/>
          <w:lang w:eastAsia="en-US"/>
        </w:rPr>
        <w:t>2</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pi</w:t>
      </w:r>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333333"/>
          <w:kern w:val="0"/>
          <w:sz w:val="20"/>
          <w:lang w:eastAsia="en-US"/>
        </w:rPr>
        <w:t>tria_freq</w:t>
      </w:r>
      <w:proofErr w:type="spellEnd"/>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007020"/>
          <w:kern w:val="0"/>
          <w:sz w:val="20"/>
          <w:lang w:eastAsia="en-US"/>
        </w:rPr>
        <w:t>i</w:t>
      </w:r>
      <w:proofErr w:type="spellEnd"/>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1000</w:t>
      </w:r>
      <w:r w:rsidRPr="00157E0A">
        <w:rPr>
          <w:rFonts w:ascii="Courier New" w:eastAsia="Times New Roman" w:hAnsi="Courier New" w:cs="Courier New"/>
          <w:color w:val="333333"/>
          <w:kern w:val="0"/>
          <w:sz w:val="20"/>
          <w:lang w:eastAsia="en-US"/>
        </w:rPr>
        <w:t xml:space="preserve"> *t + phases(</w:t>
      </w:r>
      <w:r w:rsidRPr="00157E0A">
        <w:rPr>
          <w:rFonts w:ascii="Courier New" w:eastAsia="Times New Roman" w:hAnsi="Courier New" w:cs="Courier New"/>
          <w:color w:val="007020"/>
          <w:kern w:val="0"/>
          <w:sz w:val="20"/>
          <w:lang w:eastAsia="en-US"/>
        </w:rPr>
        <w:t>j</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007020"/>
          <w:kern w:val="0"/>
          <w:sz w:val="20"/>
          <w:lang w:eastAsia="en-US"/>
        </w:rPr>
        <w:t>pi</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180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 +</w:t>
      </w:r>
      <w:r w:rsidRPr="00157E0A">
        <w:rPr>
          <w:rFonts w:ascii="Courier New" w:eastAsia="Times New Roman" w:hAnsi="Courier New" w:cs="Courier New"/>
          <w:b/>
          <w:bCs/>
          <w:color w:val="0000DD"/>
          <w:kern w:val="0"/>
          <w:sz w:val="20"/>
          <w:lang w:eastAsia="en-US"/>
        </w:rPr>
        <w:t>5</w:t>
      </w:r>
      <w:r w:rsidRPr="00157E0A">
        <w:rPr>
          <w:rFonts w:ascii="Courier New" w:eastAsia="Times New Roman" w:hAnsi="Courier New" w:cs="Courier New"/>
          <w:color w:val="333333"/>
          <w:kern w:val="0"/>
          <w:sz w:val="20"/>
          <w:lang w:eastAsia="en-US"/>
        </w:rPr>
        <w:t>) *</w:t>
      </w:r>
      <w:r w:rsidRPr="00157E0A">
        <w:rPr>
          <w:rFonts w:ascii="Courier New" w:eastAsia="Times New Roman" w:hAnsi="Courier New" w:cs="Courier New"/>
          <w:b/>
          <w:bCs/>
          <w:color w:val="0000DD"/>
          <w:kern w:val="0"/>
          <w:sz w:val="20"/>
          <w:lang w:eastAsia="en-US"/>
        </w:rPr>
        <w:t>100</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888888"/>
          <w:kern w:val="0"/>
          <w:sz w:val="20"/>
          <w:lang w:eastAsia="en-US"/>
        </w:rPr>
        <w:t>% Generate 12-bit offset binary data with phase shift</w:t>
      </w:r>
    </w:p>
    <w:p w14:paraId="3B39B0A8"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filename = </w:t>
      </w:r>
      <w:r w:rsidRPr="00157E0A">
        <w:rPr>
          <w:rFonts w:ascii="Courier New" w:eastAsia="Times New Roman" w:hAnsi="Courier New" w:cs="Courier New"/>
          <w:color w:val="333333"/>
          <w:kern w:val="0"/>
          <w:sz w:val="20"/>
          <w:shd w:val="clear" w:color="auto" w:fill="FFF0F0"/>
          <w:lang w:eastAsia="en-US"/>
        </w:rPr>
        <w:t>'</w:t>
      </w:r>
      <w:proofErr w:type="spellStart"/>
      <w:r w:rsidRPr="00157E0A">
        <w:rPr>
          <w:rFonts w:ascii="Courier New" w:eastAsia="Times New Roman" w:hAnsi="Courier New" w:cs="Courier New"/>
          <w:color w:val="333333"/>
          <w:kern w:val="0"/>
          <w:sz w:val="20"/>
          <w:shd w:val="clear" w:color="auto" w:fill="FFF0F0"/>
          <w:lang w:eastAsia="en-US"/>
        </w:rPr>
        <w:t>tria</w:t>
      </w:r>
      <w:proofErr w:type="spellEnd"/>
      <w:r w:rsidRPr="00157E0A">
        <w:rPr>
          <w:rFonts w:ascii="Courier New" w:eastAsia="Times New Roman" w:hAnsi="Courier New" w:cs="Courier New"/>
          <w:color w:val="333333"/>
          <w:kern w:val="0"/>
          <w:sz w:val="20"/>
          <w:shd w:val="clear" w:color="auto" w:fill="FFF0F0"/>
          <w:lang w:eastAsia="en-US"/>
        </w:rPr>
        <w:t>_'</w:t>
      </w:r>
      <w:r w:rsidRPr="00157E0A">
        <w:rPr>
          <w:rFonts w:ascii="Courier New" w:eastAsia="Times New Roman" w:hAnsi="Courier New" w:cs="Courier New"/>
          <w:color w:val="333333"/>
          <w:kern w:val="0"/>
          <w:sz w:val="20"/>
          <w:lang w:eastAsia="en-US"/>
        </w:rPr>
        <w:t xml:space="preserve"> + string(</w:t>
      </w:r>
      <w:proofErr w:type="spellStart"/>
      <w:r w:rsidRPr="00157E0A">
        <w:rPr>
          <w:rFonts w:ascii="Courier New" w:eastAsia="Times New Roman" w:hAnsi="Courier New" w:cs="Courier New"/>
          <w:color w:val="333333"/>
          <w:kern w:val="0"/>
          <w:sz w:val="20"/>
          <w:lang w:eastAsia="en-US"/>
        </w:rPr>
        <w:t>tria_freq</w:t>
      </w:r>
      <w:proofErr w:type="spellEnd"/>
      <w:r w:rsidRPr="00157E0A">
        <w:rPr>
          <w:rFonts w:ascii="Courier New" w:eastAsia="Times New Roman" w:hAnsi="Courier New" w:cs="Courier New"/>
          <w:color w:val="333333"/>
          <w:kern w:val="0"/>
          <w:sz w:val="20"/>
          <w:lang w:eastAsia="en-US"/>
        </w:rPr>
        <w:t>(</w:t>
      </w:r>
      <w:proofErr w:type="spellStart"/>
      <w:r w:rsidRPr="00157E0A">
        <w:rPr>
          <w:rFonts w:ascii="Courier New" w:eastAsia="Times New Roman" w:hAnsi="Courier New" w:cs="Courier New"/>
          <w:color w:val="007020"/>
          <w:kern w:val="0"/>
          <w:sz w:val="20"/>
          <w:lang w:eastAsia="en-US"/>
        </w:rPr>
        <w:t>i</w:t>
      </w:r>
      <w:proofErr w:type="spellEnd"/>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333333"/>
          <w:kern w:val="0"/>
          <w:sz w:val="20"/>
          <w:shd w:val="clear" w:color="auto" w:fill="FFF0F0"/>
          <w:lang w:eastAsia="en-US"/>
        </w:rPr>
        <w:t>'</w:t>
      </w:r>
      <w:proofErr w:type="spellStart"/>
      <w:r w:rsidRPr="00157E0A">
        <w:rPr>
          <w:rFonts w:ascii="Courier New" w:eastAsia="Times New Roman" w:hAnsi="Courier New" w:cs="Courier New"/>
          <w:color w:val="333333"/>
          <w:kern w:val="0"/>
          <w:sz w:val="20"/>
          <w:shd w:val="clear" w:color="auto" w:fill="FFF0F0"/>
          <w:lang w:eastAsia="en-US"/>
        </w:rPr>
        <w:t>KHz</w:t>
      </w:r>
      <w:proofErr w:type="spellEnd"/>
      <w:r w:rsidRPr="00157E0A">
        <w:rPr>
          <w:rFonts w:ascii="Courier New" w:eastAsia="Times New Roman" w:hAnsi="Courier New" w:cs="Courier New"/>
          <w:color w:val="333333"/>
          <w:kern w:val="0"/>
          <w:sz w:val="20"/>
          <w:shd w:val="clear" w:color="auto" w:fill="FFF0F0"/>
          <w:lang w:eastAsia="en-US"/>
        </w:rPr>
        <w:t>_'</w:t>
      </w:r>
      <w:r w:rsidRPr="00157E0A">
        <w:rPr>
          <w:rFonts w:ascii="Courier New" w:eastAsia="Times New Roman" w:hAnsi="Courier New" w:cs="Courier New"/>
          <w:color w:val="333333"/>
          <w:kern w:val="0"/>
          <w:sz w:val="20"/>
          <w:lang w:eastAsia="en-US"/>
        </w:rPr>
        <w:t xml:space="preserve"> + string(phases(</w:t>
      </w:r>
      <w:r w:rsidRPr="00157E0A">
        <w:rPr>
          <w:rFonts w:ascii="Courier New" w:eastAsia="Times New Roman" w:hAnsi="Courier New" w:cs="Courier New"/>
          <w:color w:val="007020"/>
          <w:kern w:val="0"/>
          <w:sz w:val="20"/>
          <w:lang w:eastAsia="en-US"/>
        </w:rPr>
        <w:t>j</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333333"/>
          <w:kern w:val="0"/>
          <w:sz w:val="20"/>
          <w:shd w:val="clear" w:color="auto" w:fill="FFF0F0"/>
          <w:lang w:eastAsia="en-US"/>
        </w:rPr>
        <w:t>'deg.txt</w:t>
      </w:r>
      <w:proofErr w:type="gramStart"/>
      <w:r w:rsidRPr="00157E0A">
        <w:rPr>
          <w:rFonts w:ascii="Courier New" w:eastAsia="Times New Roman" w:hAnsi="Courier New" w:cs="Courier New"/>
          <w:color w:val="333333"/>
          <w:kern w:val="0"/>
          <w:sz w:val="20"/>
          <w:shd w:val="clear" w:color="auto" w:fill="FFF0F0"/>
          <w:lang w:eastAsia="en-US"/>
        </w:rPr>
        <w:t>'</w:t>
      </w:r>
      <w:r w:rsidRPr="00157E0A">
        <w:rPr>
          <w:rFonts w:ascii="Courier New" w:eastAsia="Times New Roman" w:hAnsi="Courier New" w:cs="Courier New"/>
          <w:color w:val="333333"/>
          <w:kern w:val="0"/>
          <w:sz w:val="20"/>
          <w:lang w:eastAsia="en-US"/>
        </w:rPr>
        <w:t>;</w:t>
      </w:r>
      <w:proofErr w:type="gramEnd"/>
    </w:p>
    <w:p w14:paraId="2F3ADE25"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proofErr w:type="spellStart"/>
      <w:proofErr w:type="gramStart"/>
      <w:r w:rsidRPr="00157E0A">
        <w:rPr>
          <w:rFonts w:ascii="Courier New" w:eastAsia="Times New Roman" w:hAnsi="Courier New" w:cs="Courier New"/>
          <w:color w:val="333333"/>
          <w:kern w:val="0"/>
          <w:sz w:val="20"/>
          <w:lang w:eastAsia="en-US"/>
        </w:rPr>
        <w:t>dlmwrite</w:t>
      </w:r>
      <w:proofErr w:type="spellEnd"/>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color w:val="333333"/>
          <w:kern w:val="0"/>
          <w:sz w:val="20"/>
          <w:lang w:eastAsia="en-US"/>
        </w:rPr>
        <w:t>filename, data(:,</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color w:val="333333"/>
          <w:kern w:val="0"/>
          <w:sz w:val="20"/>
          <w:shd w:val="clear" w:color="auto" w:fill="FFF0F0"/>
          <w:lang w:eastAsia="en-US"/>
        </w:rPr>
        <w:t>' '</w:t>
      </w:r>
      <w:r w:rsidRPr="00157E0A">
        <w:rPr>
          <w:rFonts w:ascii="Courier New" w:eastAsia="Times New Roman" w:hAnsi="Courier New" w:cs="Courier New"/>
          <w:color w:val="333333"/>
          <w:kern w:val="0"/>
          <w:sz w:val="20"/>
          <w:lang w:eastAsia="en-US"/>
        </w:rPr>
        <w:t>);</w:t>
      </w:r>
    </w:p>
    <w:p w14:paraId="0069055E"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r w:rsidRPr="00157E0A">
        <w:rPr>
          <w:rFonts w:ascii="Courier New" w:eastAsia="Times New Roman" w:hAnsi="Courier New" w:cs="Courier New"/>
          <w:b/>
          <w:bCs/>
          <w:color w:val="008800"/>
          <w:kern w:val="0"/>
          <w:sz w:val="20"/>
          <w:lang w:eastAsia="en-US"/>
        </w:rPr>
        <w:t>end</w:t>
      </w:r>
    </w:p>
    <w:p w14:paraId="57FF850B"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w:t>
      </w:r>
      <w:proofErr w:type="gramStart"/>
      <w:r w:rsidRPr="00157E0A">
        <w:rPr>
          <w:rFonts w:ascii="Courier New" w:eastAsia="Times New Roman" w:hAnsi="Courier New" w:cs="Courier New"/>
          <w:color w:val="333333"/>
          <w:kern w:val="0"/>
          <w:sz w:val="20"/>
          <w:lang w:eastAsia="en-US"/>
        </w:rPr>
        <w:t>subplot(</w:t>
      </w:r>
      <w:proofErr w:type="gramEnd"/>
      <w:r w:rsidRPr="00157E0A">
        <w:rPr>
          <w:rFonts w:ascii="Courier New" w:eastAsia="Times New Roman" w:hAnsi="Courier New" w:cs="Courier New"/>
          <w:b/>
          <w:bCs/>
          <w:color w:val="0000DD"/>
          <w:kern w:val="0"/>
          <w:sz w:val="20"/>
          <w:lang w:eastAsia="en-US"/>
        </w:rPr>
        <w:t>3</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b/>
          <w:bCs/>
          <w:color w:val="0000DD"/>
          <w:kern w:val="0"/>
          <w:sz w:val="20"/>
          <w:lang w:eastAsia="en-US"/>
        </w:rPr>
        <w:t>3</w:t>
      </w:r>
      <w:r w:rsidRPr="00157E0A">
        <w:rPr>
          <w:rFonts w:ascii="Courier New" w:eastAsia="Times New Roman" w:hAnsi="Courier New" w:cs="Courier New"/>
          <w:color w:val="333333"/>
          <w:kern w:val="0"/>
          <w:sz w:val="20"/>
          <w:lang w:eastAsia="en-US"/>
        </w:rPr>
        <w:t xml:space="preserve">) </w:t>
      </w:r>
    </w:p>
    <w:p w14:paraId="009FE30C"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    stem(data</w:t>
      </w:r>
      <w:proofErr w:type="gramStart"/>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),t );</w:t>
      </w:r>
    </w:p>
    <w:p w14:paraId="10D60261"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b/>
          <w:bCs/>
          <w:color w:val="008800"/>
          <w:kern w:val="0"/>
          <w:sz w:val="20"/>
          <w:lang w:eastAsia="en-US"/>
        </w:rPr>
        <w:t>end</w:t>
      </w:r>
    </w:p>
    <w:p w14:paraId="7D25ED7F"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33151790"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4B35B944"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67114A41"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1D5A96AD"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k = </w:t>
      </w:r>
      <w:proofErr w:type="gramStart"/>
      <w:r w:rsidRPr="00157E0A">
        <w:rPr>
          <w:rFonts w:ascii="Courier New" w:eastAsia="Times New Roman" w:hAnsi="Courier New" w:cs="Courier New"/>
          <w:color w:val="007020"/>
          <w:kern w:val="0"/>
          <w:sz w:val="20"/>
          <w:lang w:eastAsia="en-US"/>
        </w:rPr>
        <w:t>round</w:t>
      </w:r>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color w:val="333333"/>
          <w:kern w:val="0"/>
          <w:sz w:val="20"/>
          <w:lang w:eastAsia="en-US"/>
        </w:rPr>
        <w:t xml:space="preserve">N * f0/fs) ; </w:t>
      </w:r>
      <w:r w:rsidRPr="00157E0A">
        <w:rPr>
          <w:rFonts w:ascii="Courier New" w:eastAsia="Times New Roman" w:hAnsi="Courier New" w:cs="Courier New"/>
          <w:color w:val="888888"/>
          <w:kern w:val="0"/>
          <w:sz w:val="20"/>
          <w:lang w:eastAsia="en-US"/>
        </w:rPr>
        <w:t>%frequency index</w:t>
      </w:r>
    </w:p>
    <w:p w14:paraId="37533660"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888888"/>
          <w:kern w:val="0"/>
          <w:sz w:val="20"/>
          <w:lang w:eastAsia="en-US"/>
        </w:rPr>
        <w:t xml:space="preserve">%k= </w:t>
      </w:r>
      <w:proofErr w:type="gramStart"/>
      <w:r w:rsidRPr="00157E0A">
        <w:rPr>
          <w:rFonts w:ascii="Courier New" w:eastAsia="Times New Roman" w:hAnsi="Courier New" w:cs="Courier New"/>
          <w:color w:val="888888"/>
          <w:kern w:val="0"/>
          <w:sz w:val="20"/>
          <w:lang w:eastAsia="en-US"/>
        </w:rPr>
        <w:t>6;</w:t>
      </w:r>
      <w:proofErr w:type="gramEnd"/>
    </w:p>
    <w:p w14:paraId="0E59DE50"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alpha = </w:t>
      </w:r>
      <w:r w:rsidRPr="00157E0A">
        <w:rPr>
          <w:rFonts w:ascii="Courier New" w:eastAsia="Times New Roman" w:hAnsi="Courier New" w:cs="Courier New"/>
          <w:b/>
          <w:bCs/>
          <w:color w:val="0000DD"/>
          <w:kern w:val="0"/>
          <w:sz w:val="20"/>
          <w:lang w:eastAsia="en-US"/>
        </w:rPr>
        <w:t>2</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007020"/>
          <w:kern w:val="0"/>
          <w:sz w:val="20"/>
          <w:lang w:eastAsia="en-US"/>
        </w:rPr>
        <w:t>pi</w:t>
      </w:r>
      <w:r w:rsidRPr="00157E0A">
        <w:rPr>
          <w:rFonts w:ascii="Courier New" w:eastAsia="Times New Roman" w:hAnsi="Courier New" w:cs="Courier New"/>
          <w:color w:val="333333"/>
          <w:kern w:val="0"/>
          <w:sz w:val="20"/>
          <w:lang w:eastAsia="en-US"/>
        </w:rPr>
        <w:t xml:space="preserve"> * k / </w:t>
      </w:r>
      <w:proofErr w:type="gramStart"/>
      <w:r w:rsidRPr="00157E0A">
        <w:rPr>
          <w:rFonts w:ascii="Courier New" w:eastAsia="Times New Roman" w:hAnsi="Courier New" w:cs="Courier New"/>
          <w:color w:val="333333"/>
          <w:kern w:val="0"/>
          <w:sz w:val="20"/>
          <w:lang w:eastAsia="en-US"/>
        </w:rPr>
        <w:t>N;</w:t>
      </w:r>
      <w:proofErr w:type="gramEnd"/>
    </w:p>
    <w:p w14:paraId="28B269F2"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007020"/>
          <w:kern w:val="0"/>
          <w:sz w:val="20"/>
          <w:lang w:eastAsia="en-US"/>
        </w:rPr>
        <w:t>beta</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b/>
          <w:bCs/>
          <w:color w:val="0000DD"/>
          <w:kern w:val="0"/>
          <w:sz w:val="20"/>
          <w:lang w:eastAsia="en-US"/>
        </w:rPr>
        <w:t>2</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007020"/>
          <w:kern w:val="0"/>
          <w:sz w:val="20"/>
          <w:lang w:eastAsia="en-US"/>
        </w:rPr>
        <w:t>pi</w:t>
      </w:r>
      <w:r w:rsidRPr="00157E0A">
        <w:rPr>
          <w:rFonts w:ascii="Courier New" w:eastAsia="Times New Roman" w:hAnsi="Courier New" w:cs="Courier New"/>
          <w:color w:val="333333"/>
          <w:kern w:val="0"/>
          <w:sz w:val="20"/>
          <w:lang w:eastAsia="en-US"/>
        </w:rPr>
        <w:t xml:space="preserve"> * k * (N-</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w:t>
      </w:r>
      <w:proofErr w:type="gramStart"/>
      <w:r w:rsidRPr="00157E0A">
        <w:rPr>
          <w:rFonts w:ascii="Courier New" w:eastAsia="Times New Roman" w:hAnsi="Courier New" w:cs="Courier New"/>
          <w:color w:val="333333"/>
          <w:kern w:val="0"/>
          <w:sz w:val="20"/>
          <w:lang w:eastAsia="en-US"/>
        </w:rPr>
        <w:t>N;</w:t>
      </w:r>
      <w:proofErr w:type="gramEnd"/>
    </w:p>
    <w:p w14:paraId="5F973C4F"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a = </w:t>
      </w:r>
      <w:r w:rsidRPr="00157E0A">
        <w:rPr>
          <w:rFonts w:ascii="Courier New" w:eastAsia="Times New Roman" w:hAnsi="Courier New" w:cs="Courier New"/>
          <w:color w:val="007020"/>
          <w:kern w:val="0"/>
          <w:sz w:val="20"/>
          <w:lang w:eastAsia="en-US"/>
        </w:rPr>
        <w:t>cos</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beta</w:t>
      </w:r>
      <w:proofErr w:type="gramStart"/>
      <w:r w:rsidRPr="00157E0A">
        <w:rPr>
          <w:rFonts w:ascii="Courier New" w:eastAsia="Times New Roman" w:hAnsi="Courier New" w:cs="Courier New"/>
          <w:color w:val="333333"/>
          <w:kern w:val="0"/>
          <w:sz w:val="20"/>
          <w:lang w:eastAsia="en-US"/>
        </w:rPr>
        <w:t>);</w:t>
      </w:r>
      <w:proofErr w:type="gramEnd"/>
    </w:p>
    <w:p w14:paraId="47F182E8"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b = -</w:t>
      </w:r>
      <w:r w:rsidRPr="00157E0A">
        <w:rPr>
          <w:rFonts w:ascii="Courier New" w:eastAsia="Times New Roman" w:hAnsi="Courier New" w:cs="Courier New"/>
          <w:b/>
          <w:bCs/>
          <w:color w:val="0000DD"/>
          <w:kern w:val="0"/>
          <w:sz w:val="20"/>
          <w:lang w:eastAsia="en-US"/>
        </w:rPr>
        <w:t>1</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007020"/>
          <w:kern w:val="0"/>
          <w:sz w:val="20"/>
          <w:lang w:eastAsia="en-US"/>
        </w:rPr>
        <w:t>sin</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beta</w:t>
      </w:r>
      <w:proofErr w:type="gramStart"/>
      <w:r w:rsidRPr="00157E0A">
        <w:rPr>
          <w:rFonts w:ascii="Courier New" w:eastAsia="Times New Roman" w:hAnsi="Courier New" w:cs="Courier New"/>
          <w:color w:val="333333"/>
          <w:kern w:val="0"/>
          <w:sz w:val="20"/>
          <w:lang w:eastAsia="en-US"/>
        </w:rPr>
        <w:t>);</w:t>
      </w:r>
      <w:proofErr w:type="gramEnd"/>
    </w:p>
    <w:p w14:paraId="1737E0D1"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c = </w:t>
      </w:r>
      <w:r w:rsidRPr="00157E0A">
        <w:rPr>
          <w:rFonts w:ascii="Courier New" w:eastAsia="Times New Roman" w:hAnsi="Courier New" w:cs="Courier New"/>
          <w:color w:val="007020"/>
          <w:kern w:val="0"/>
          <w:sz w:val="20"/>
          <w:lang w:eastAsia="en-US"/>
        </w:rPr>
        <w:t>sin</w:t>
      </w:r>
      <w:r w:rsidRPr="00157E0A">
        <w:rPr>
          <w:rFonts w:ascii="Courier New" w:eastAsia="Times New Roman" w:hAnsi="Courier New" w:cs="Courier New"/>
          <w:color w:val="333333"/>
          <w:kern w:val="0"/>
          <w:sz w:val="20"/>
          <w:lang w:eastAsia="en-US"/>
        </w:rPr>
        <w:t xml:space="preserve">(alpha) * </w:t>
      </w:r>
      <w:r w:rsidRPr="00157E0A">
        <w:rPr>
          <w:rFonts w:ascii="Courier New" w:eastAsia="Times New Roman" w:hAnsi="Courier New" w:cs="Courier New"/>
          <w:color w:val="007020"/>
          <w:kern w:val="0"/>
          <w:sz w:val="20"/>
          <w:lang w:eastAsia="en-US"/>
        </w:rPr>
        <w:t>sin</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beta</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007020"/>
          <w:kern w:val="0"/>
          <w:sz w:val="20"/>
          <w:lang w:eastAsia="en-US"/>
        </w:rPr>
        <w:t>cos</w:t>
      </w:r>
      <w:r w:rsidRPr="00157E0A">
        <w:rPr>
          <w:rFonts w:ascii="Courier New" w:eastAsia="Times New Roman" w:hAnsi="Courier New" w:cs="Courier New"/>
          <w:color w:val="333333"/>
          <w:kern w:val="0"/>
          <w:sz w:val="20"/>
          <w:lang w:eastAsia="en-US"/>
        </w:rPr>
        <w:t xml:space="preserve">(alpha) * </w:t>
      </w:r>
      <w:r w:rsidRPr="00157E0A">
        <w:rPr>
          <w:rFonts w:ascii="Courier New" w:eastAsia="Times New Roman" w:hAnsi="Courier New" w:cs="Courier New"/>
          <w:color w:val="007020"/>
          <w:kern w:val="0"/>
          <w:sz w:val="20"/>
          <w:lang w:eastAsia="en-US"/>
        </w:rPr>
        <w:t>cos</w:t>
      </w:r>
      <w:r w:rsidRPr="00157E0A">
        <w:rPr>
          <w:rFonts w:ascii="Courier New" w:eastAsia="Times New Roman" w:hAnsi="Courier New" w:cs="Courier New"/>
          <w:color w:val="333333"/>
          <w:kern w:val="0"/>
          <w:sz w:val="20"/>
          <w:lang w:eastAsia="en-US"/>
        </w:rPr>
        <w:t>(</w:t>
      </w:r>
      <w:r w:rsidRPr="00157E0A">
        <w:rPr>
          <w:rFonts w:ascii="Courier New" w:eastAsia="Times New Roman" w:hAnsi="Courier New" w:cs="Courier New"/>
          <w:color w:val="007020"/>
          <w:kern w:val="0"/>
          <w:sz w:val="20"/>
          <w:lang w:eastAsia="en-US"/>
        </w:rPr>
        <w:t>beta</w:t>
      </w:r>
      <w:proofErr w:type="gramStart"/>
      <w:r w:rsidRPr="00157E0A">
        <w:rPr>
          <w:rFonts w:ascii="Courier New" w:eastAsia="Times New Roman" w:hAnsi="Courier New" w:cs="Courier New"/>
          <w:color w:val="333333"/>
          <w:kern w:val="0"/>
          <w:sz w:val="20"/>
          <w:lang w:eastAsia="en-US"/>
        </w:rPr>
        <w:t>);</w:t>
      </w:r>
      <w:proofErr w:type="gramEnd"/>
    </w:p>
    <w:p w14:paraId="55B85FEE"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color w:val="333333"/>
          <w:kern w:val="0"/>
          <w:sz w:val="20"/>
          <w:lang w:eastAsia="en-US"/>
        </w:rPr>
        <w:t xml:space="preserve">d = </w:t>
      </w:r>
      <w:proofErr w:type="gramStart"/>
      <w:r w:rsidRPr="00157E0A">
        <w:rPr>
          <w:rFonts w:ascii="Courier New" w:eastAsia="Times New Roman" w:hAnsi="Courier New" w:cs="Courier New"/>
          <w:color w:val="007020"/>
          <w:kern w:val="0"/>
          <w:sz w:val="20"/>
          <w:lang w:eastAsia="en-US"/>
        </w:rPr>
        <w:t>sin</w:t>
      </w:r>
      <w:r w:rsidRPr="00157E0A">
        <w:rPr>
          <w:rFonts w:ascii="Courier New" w:eastAsia="Times New Roman" w:hAnsi="Courier New" w:cs="Courier New"/>
          <w:color w:val="333333"/>
          <w:kern w:val="0"/>
          <w:sz w:val="20"/>
          <w:lang w:eastAsia="en-US"/>
        </w:rPr>
        <w:t>(</w:t>
      </w:r>
      <w:proofErr w:type="gramEnd"/>
      <w:r w:rsidRPr="00157E0A">
        <w:rPr>
          <w:rFonts w:ascii="Courier New" w:eastAsia="Times New Roman" w:hAnsi="Courier New" w:cs="Courier New"/>
          <w:b/>
          <w:bCs/>
          <w:color w:val="0000DD"/>
          <w:kern w:val="0"/>
          <w:sz w:val="20"/>
          <w:lang w:eastAsia="en-US"/>
        </w:rPr>
        <w:t>2</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007020"/>
          <w:kern w:val="0"/>
          <w:sz w:val="20"/>
          <w:lang w:eastAsia="en-US"/>
        </w:rPr>
        <w:t>pi</w:t>
      </w:r>
      <w:r w:rsidRPr="00157E0A">
        <w:rPr>
          <w:rFonts w:ascii="Courier New" w:eastAsia="Times New Roman" w:hAnsi="Courier New" w:cs="Courier New"/>
          <w:color w:val="333333"/>
          <w:kern w:val="0"/>
          <w:sz w:val="20"/>
          <w:lang w:eastAsia="en-US"/>
        </w:rPr>
        <w:t xml:space="preserve"> * k);</w:t>
      </w:r>
    </w:p>
    <w:p w14:paraId="1D451B88" w14:textId="77777777" w:rsidR="00157E0A" w:rsidRPr="00157E0A" w:rsidRDefault="00157E0A" w:rsidP="0015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157E0A">
        <w:rPr>
          <w:rFonts w:ascii="Courier New" w:eastAsia="Times New Roman" w:hAnsi="Courier New" w:cs="Courier New"/>
          <w:b/>
          <w:bCs/>
          <w:color w:val="0000DD"/>
          <w:kern w:val="0"/>
          <w:sz w:val="20"/>
          <w:lang w:eastAsia="en-US"/>
        </w:rPr>
        <w:t>2</w:t>
      </w:r>
      <w:r w:rsidRPr="00157E0A">
        <w:rPr>
          <w:rFonts w:ascii="Courier New" w:eastAsia="Times New Roman" w:hAnsi="Courier New" w:cs="Courier New"/>
          <w:color w:val="333333"/>
          <w:kern w:val="0"/>
          <w:sz w:val="20"/>
          <w:lang w:eastAsia="en-US"/>
        </w:rPr>
        <w:t xml:space="preserve"> * </w:t>
      </w:r>
      <w:r w:rsidRPr="00157E0A">
        <w:rPr>
          <w:rFonts w:ascii="Courier New" w:eastAsia="Times New Roman" w:hAnsi="Courier New" w:cs="Courier New"/>
          <w:color w:val="007020"/>
          <w:kern w:val="0"/>
          <w:sz w:val="20"/>
          <w:lang w:eastAsia="en-US"/>
        </w:rPr>
        <w:t>cos</w:t>
      </w:r>
      <w:r w:rsidRPr="00157E0A">
        <w:rPr>
          <w:rFonts w:ascii="Courier New" w:eastAsia="Times New Roman" w:hAnsi="Courier New" w:cs="Courier New"/>
          <w:color w:val="333333"/>
          <w:kern w:val="0"/>
          <w:sz w:val="20"/>
          <w:lang w:eastAsia="en-US"/>
        </w:rPr>
        <w:t>(alpha</w:t>
      </w:r>
      <w:proofErr w:type="gramStart"/>
      <w:r w:rsidRPr="00157E0A">
        <w:rPr>
          <w:rFonts w:ascii="Courier New" w:eastAsia="Times New Roman" w:hAnsi="Courier New" w:cs="Courier New"/>
          <w:color w:val="333333"/>
          <w:kern w:val="0"/>
          <w:sz w:val="20"/>
          <w:lang w:eastAsia="en-US"/>
        </w:rPr>
        <w:t>);</w:t>
      </w:r>
      <w:proofErr w:type="gramEnd"/>
    </w:p>
    <w:p w14:paraId="5AEE90E6" w14:textId="77777777" w:rsidR="00157E0A" w:rsidRPr="00157E0A" w:rsidRDefault="00157E0A" w:rsidP="00157E0A"/>
    <w:p w14:paraId="1E0339B1" w14:textId="434D50F1" w:rsidR="00157E0A" w:rsidRDefault="00157E0A" w:rsidP="007A05D4">
      <w:pPr>
        <w:pStyle w:val="Heading2"/>
      </w:pPr>
      <w:bookmarkStart w:id="24" w:name="_Toc171811476"/>
      <w:r>
        <w:t>VHDL Testbench</w:t>
      </w:r>
      <w:bookmarkEnd w:id="24"/>
    </w:p>
    <w:p w14:paraId="5C5638DF" w14:textId="77777777" w:rsidR="007A05D4" w:rsidRPr="007A05D4" w:rsidRDefault="007A05D4" w:rsidP="007A05D4"/>
    <w:p w14:paraId="2BE2D01C"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library</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b/>
          <w:bCs/>
          <w:color w:val="0E84B5"/>
          <w:kern w:val="0"/>
          <w:sz w:val="20"/>
          <w:lang w:eastAsia="en-US"/>
        </w:rPr>
        <w:t>IEEE</w:t>
      </w:r>
      <w:r w:rsidRPr="007A05D4">
        <w:rPr>
          <w:rFonts w:ascii="Courier New" w:eastAsia="Times New Roman" w:hAnsi="Courier New" w:cs="Courier New"/>
          <w:color w:val="333333"/>
          <w:kern w:val="0"/>
          <w:sz w:val="20"/>
          <w:lang w:eastAsia="en-US"/>
        </w:rPr>
        <w:t>;</w:t>
      </w:r>
      <w:proofErr w:type="gramEnd"/>
    </w:p>
    <w:p w14:paraId="37567F51"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use</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b/>
          <w:bCs/>
          <w:color w:val="0E84B5"/>
          <w:kern w:val="0"/>
          <w:sz w:val="20"/>
          <w:lang w:eastAsia="en-US"/>
        </w:rPr>
        <w:t>IEEE.std_logic_1164.all</w:t>
      </w:r>
      <w:r w:rsidRPr="007A05D4">
        <w:rPr>
          <w:rFonts w:ascii="Courier New" w:eastAsia="Times New Roman" w:hAnsi="Courier New" w:cs="Courier New"/>
          <w:color w:val="333333"/>
          <w:kern w:val="0"/>
          <w:sz w:val="20"/>
          <w:lang w:eastAsia="en-US"/>
        </w:rPr>
        <w:t>;</w:t>
      </w:r>
      <w:proofErr w:type="gramEnd"/>
    </w:p>
    <w:p w14:paraId="0C5F0DCC"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use</w:t>
      </w:r>
      <w:r w:rsidRPr="007A05D4">
        <w:rPr>
          <w:rFonts w:ascii="Courier New" w:eastAsia="Times New Roman" w:hAnsi="Courier New" w:cs="Courier New"/>
          <w:color w:val="333333"/>
          <w:kern w:val="0"/>
          <w:sz w:val="20"/>
          <w:lang w:eastAsia="en-US"/>
        </w:rPr>
        <w:t xml:space="preserve"> </w:t>
      </w:r>
      <w:proofErr w:type="spellStart"/>
      <w:proofErr w:type="gramStart"/>
      <w:r w:rsidRPr="007A05D4">
        <w:rPr>
          <w:rFonts w:ascii="Courier New" w:eastAsia="Times New Roman" w:hAnsi="Courier New" w:cs="Courier New"/>
          <w:b/>
          <w:bCs/>
          <w:color w:val="0E84B5"/>
          <w:kern w:val="0"/>
          <w:sz w:val="20"/>
          <w:lang w:eastAsia="en-US"/>
        </w:rPr>
        <w:t>IEEE.numeric_std.all</w:t>
      </w:r>
      <w:proofErr w:type="spellEnd"/>
      <w:r w:rsidRPr="007A05D4">
        <w:rPr>
          <w:rFonts w:ascii="Courier New" w:eastAsia="Times New Roman" w:hAnsi="Courier New" w:cs="Courier New"/>
          <w:color w:val="333333"/>
          <w:kern w:val="0"/>
          <w:sz w:val="20"/>
          <w:lang w:eastAsia="en-US"/>
        </w:rPr>
        <w:t>;</w:t>
      </w:r>
      <w:proofErr w:type="gramEnd"/>
    </w:p>
    <w:p w14:paraId="35A1124B"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use</w:t>
      </w:r>
      <w:r w:rsidRPr="007A05D4">
        <w:rPr>
          <w:rFonts w:ascii="Courier New" w:eastAsia="Times New Roman" w:hAnsi="Courier New" w:cs="Courier New"/>
          <w:color w:val="333333"/>
          <w:kern w:val="0"/>
          <w:sz w:val="20"/>
          <w:lang w:eastAsia="en-US"/>
        </w:rPr>
        <w:t xml:space="preserve"> </w:t>
      </w:r>
      <w:proofErr w:type="spellStart"/>
      <w:proofErr w:type="gramStart"/>
      <w:r w:rsidRPr="007A05D4">
        <w:rPr>
          <w:rFonts w:ascii="Courier New" w:eastAsia="Times New Roman" w:hAnsi="Courier New" w:cs="Courier New"/>
          <w:b/>
          <w:bCs/>
          <w:color w:val="0E84B5"/>
          <w:kern w:val="0"/>
          <w:sz w:val="20"/>
          <w:lang w:eastAsia="en-US"/>
        </w:rPr>
        <w:t>IEEE.math_real.all</w:t>
      </w:r>
      <w:proofErr w:type="spellEnd"/>
      <w:r w:rsidRPr="007A05D4">
        <w:rPr>
          <w:rFonts w:ascii="Courier New" w:eastAsia="Times New Roman" w:hAnsi="Courier New" w:cs="Courier New"/>
          <w:color w:val="333333"/>
          <w:kern w:val="0"/>
          <w:sz w:val="20"/>
          <w:lang w:eastAsia="en-US"/>
        </w:rPr>
        <w:t>;</w:t>
      </w:r>
      <w:proofErr w:type="gramEnd"/>
    </w:p>
    <w:p w14:paraId="7F479026"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use</w:t>
      </w:r>
      <w:r w:rsidRPr="007A05D4">
        <w:rPr>
          <w:rFonts w:ascii="Courier New" w:eastAsia="Times New Roman" w:hAnsi="Courier New" w:cs="Courier New"/>
          <w:color w:val="333333"/>
          <w:kern w:val="0"/>
          <w:sz w:val="20"/>
          <w:lang w:eastAsia="en-US"/>
        </w:rPr>
        <w:t xml:space="preserve"> </w:t>
      </w:r>
      <w:proofErr w:type="spellStart"/>
      <w:proofErr w:type="gramStart"/>
      <w:r w:rsidRPr="007A05D4">
        <w:rPr>
          <w:rFonts w:ascii="Courier New" w:eastAsia="Times New Roman" w:hAnsi="Courier New" w:cs="Courier New"/>
          <w:b/>
          <w:bCs/>
          <w:color w:val="0E84B5"/>
          <w:kern w:val="0"/>
          <w:sz w:val="20"/>
          <w:lang w:eastAsia="en-US"/>
        </w:rPr>
        <w:t>std.textio.all</w:t>
      </w:r>
      <w:proofErr w:type="spellEnd"/>
      <w:r w:rsidRPr="007A05D4">
        <w:rPr>
          <w:rFonts w:ascii="Courier New" w:eastAsia="Times New Roman" w:hAnsi="Courier New" w:cs="Courier New"/>
          <w:color w:val="333333"/>
          <w:kern w:val="0"/>
          <w:sz w:val="20"/>
          <w:lang w:eastAsia="en-US"/>
        </w:rPr>
        <w:t>;</w:t>
      </w:r>
      <w:proofErr w:type="gramEnd"/>
    </w:p>
    <w:p w14:paraId="7771F7E3"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use</w:t>
      </w:r>
      <w:r w:rsidRPr="007A05D4">
        <w:rPr>
          <w:rFonts w:ascii="Courier New" w:eastAsia="Times New Roman" w:hAnsi="Courier New" w:cs="Courier New"/>
          <w:color w:val="333333"/>
          <w:kern w:val="0"/>
          <w:sz w:val="20"/>
          <w:lang w:eastAsia="en-US"/>
        </w:rPr>
        <w:t xml:space="preserve"> </w:t>
      </w:r>
      <w:proofErr w:type="spellStart"/>
      <w:proofErr w:type="gramStart"/>
      <w:r w:rsidRPr="007A05D4">
        <w:rPr>
          <w:rFonts w:ascii="Courier New" w:eastAsia="Times New Roman" w:hAnsi="Courier New" w:cs="Courier New"/>
          <w:b/>
          <w:bCs/>
          <w:color w:val="0E84B5"/>
          <w:kern w:val="0"/>
          <w:sz w:val="20"/>
          <w:lang w:eastAsia="en-US"/>
        </w:rPr>
        <w:t>IEEE.STD_LOGIC_TEXTIO.all</w:t>
      </w:r>
      <w:proofErr w:type="spellEnd"/>
      <w:r w:rsidRPr="007A05D4">
        <w:rPr>
          <w:rFonts w:ascii="Courier New" w:eastAsia="Times New Roman" w:hAnsi="Courier New" w:cs="Courier New"/>
          <w:color w:val="333333"/>
          <w:kern w:val="0"/>
          <w:sz w:val="20"/>
          <w:lang w:eastAsia="en-US"/>
        </w:rPr>
        <w:t>;</w:t>
      </w:r>
      <w:proofErr w:type="gramEnd"/>
    </w:p>
    <w:p w14:paraId="6A3FC9DB"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2C2FC348"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entity</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BB0066"/>
          <w:kern w:val="0"/>
          <w:sz w:val="20"/>
          <w:lang w:eastAsia="en-US"/>
        </w:rPr>
        <w:t>goertzel_tb</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is</w:t>
      </w:r>
    </w:p>
    <w:p w14:paraId="3F636A23"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end</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b/>
          <w:bCs/>
          <w:color w:val="008800"/>
          <w:kern w:val="0"/>
          <w:sz w:val="20"/>
          <w:lang w:eastAsia="en-US"/>
        </w:rPr>
        <w:t>entity</w:t>
      </w:r>
      <w:r w:rsidRPr="007A05D4">
        <w:rPr>
          <w:rFonts w:ascii="Courier New" w:eastAsia="Times New Roman" w:hAnsi="Courier New" w:cs="Courier New"/>
          <w:color w:val="333333"/>
          <w:kern w:val="0"/>
          <w:sz w:val="20"/>
          <w:lang w:eastAsia="en-US"/>
        </w:rPr>
        <w:t>;</w:t>
      </w:r>
      <w:proofErr w:type="gramEnd"/>
    </w:p>
    <w:p w14:paraId="63EB9768"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601C50B0"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architecture</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BB0066"/>
          <w:kern w:val="0"/>
          <w:sz w:val="20"/>
          <w:lang w:eastAsia="en-US"/>
        </w:rPr>
        <w:t>behav</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of</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BB0066"/>
          <w:kern w:val="0"/>
          <w:sz w:val="20"/>
          <w:lang w:eastAsia="en-US"/>
        </w:rPr>
        <w:t>goertzel_tb</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is</w:t>
      </w:r>
    </w:p>
    <w:p w14:paraId="39505CF5"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5B0B07DB"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51394921"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color w:val="888888"/>
          <w:kern w:val="0"/>
          <w:sz w:val="20"/>
          <w:lang w:eastAsia="en-US"/>
        </w:rPr>
        <w:t>-- Component declaration</w:t>
      </w:r>
    </w:p>
    <w:p w14:paraId="1DB75866"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component</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BB0066"/>
          <w:kern w:val="0"/>
          <w:sz w:val="20"/>
          <w:lang w:eastAsia="en-US"/>
        </w:rPr>
        <w:t>goertzel</w:t>
      </w:r>
      <w:proofErr w:type="spellEnd"/>
    </w:p>
    <w:p w14:paraId="1DC6F9A1"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port</w:t>
      </w:r>
      <w:r w:rsidRPr="007A05D4">
        <w:rPr>
          <w:rFonts w:ascii="Courier New" w:eastAsia="Times New Roman" w:hAnsi="Courier New" w:cs="Courier New"/>
          <w:color w:val="333333"/>
          <w:kern w:val="0"/>
          <w:sz w:val="20"/>
          <w:lang w:eastAsia="en-US"/>
        </w:rPr>
        <w:t xml:space="preserve"> (</w:t>
      </w:r>
    </w:p>
    <w:p w14:paraId="75634E48"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clk</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in</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333399"/>
          <w:kern w:val="0"/>
          <w:sz w:val="20"/>
          <w:lang w:eastAsia="en-US"/>
        </w:rPr>
        <w:t>std_</w:t>
      </w:r>
      <w:proofErr w:type="gramStart"/>
      <w:r w:rsidRPr="007A05D4">
        <w:rPr>
          <w:rFonts w:ascii="Courier New" w:eastAsia="Times New Roman" w:hAnsi="Courier New" w:cs="Courier New"/>
          <w:b/>
          <w:bCs/>
          <w:color w:val="333399"/>
          <w:kern w:val="0"/>
          <w:sz w:val="20"/>
          <w:lang w:eastAsia="en-US"/>
        </w:rPr>
        <w:t>logic</w:t>
      </w:r>
      <w:proofErr w:type="spellEnd"/>
      <w:r w:rsidRPr="007A05D4">
        <w:rPr>
          <w:rFonts w:ascii="Courier New" w:eastAsia="Times New Roman" w:hAnsi="Courier New" w:cs="Courier New"/>
          <w:color w:val="333333"/>
          <w:kern w:val="0"/>
          <w:sz w:val="20"/>
          <w:lang w:eastAsia="en-US"/>
        </w:rPr>
        <w:t>;</w:t>
      </w:r>
      <w:proofErr w:type="gramEnd"/>
    </w:p>
    <w:p w14:paraId="7DBF1437"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rst</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in</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333399"/>
          <w:kern w:val="0"/>
          <w:sz w:val="20"/>
          <w:lang w:eastAsia="en-US"/>
        </w:rPr>
        <w:t>std_</w:t>
      </w:r>
      <w:proofErr w:type="gramStart"/>
      <w:r w:rsidRPr="007A05D4">
        <w:rPr>
          <w:rFonts w:ascii="Courier New" w:eastAsia="Times New Roman" w:hAnsi="Courier New" w:cs="Courier New"/>
          <w:b/>
          <w:bCs/>
          <w:color w:val="333399"/>
          <w:kern w:val="0"/>
          <w:sz w:val="20"/>
          <w:lang w:eastAsia="en-US"/>
        </w:rPr>
        <w:t>logic</w:t>
      </w:r>
      <w:proofErr w:type="spellEnd"/>
      <w:r w:rsidRPr="007A05D4">
        <w:rPr>
          <w:rFonts w:ascii="Courier New" w:eastAsia="Times New Roman" w:hAnsi="Courier New" w:cs="Courier New"/>
          <w:color w:val="333333"/>
          <w:kern w:val="0"/>
          <w:sz w:val="20"/>
          <w:lang w:eastAsia="en-US"/>
        </w:rPr>
        <w:t>;</w:t>
      </w:r>
      <w:proofErr w:type="gramEnd"/>
    </w:p>
    <w:p w14:paraId="2677901F"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color w:val="333333"/>
          <w:kern w:val="0"/>
          <w:sz w:val="20"/>
          <w:lang w:eastAsia="en-US"/>
        </w:rPr>
        <w:t>x :</w:t>
      </w:r>
      <w:proofErr w:type="gram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in</w:t>
      </w:r>
      <w:r w:rsidRPr="007A05D4">
        <w:rPr>
          <w:rFonts w:ascii="Courier New" w:eastAsia="Times New Roman" w:hAnsi="Courier New" w:cs="Courier New"/>
          <w:color w:val="333333"/>
          <w:kern w:val="0"/>
          <w:sz w:val="20"/>
          <w:lang w:eastAsia="en-US"/>
        </w:rPr>
        <w:t xml:space="preserve"> unsigned(</w:t>
      </w:r>
      <w:r w:rsidRPr="007A05D4">
        <w:rPr>
          <w:rFonts w:ascii="Courier New" w:eastAsia="Times New Roman" w:hAnsi="Courier New" w:cs="Courier New"/>
          <w:b/>
          <w:bCs/>
          <w:color w:val="0000DD"/>
          <w:kern w:val="0"/>
          <w:sz w:val="20"/>
          <w:lang w:eastAsia="en-US"/>
        </w:rPr>
        <w:t>11</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008800"/>
          <w:kern w:val="0"/>
          <w:sz w:val="20"/>
          <w:lang w:eastAsia="en-US"/>
        </w:rPr>
        <w:t>downto</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00DD"/>
          <w:kern w:val="0"/>
          <w:sz w:val="20"/>
          <w:lang w:eastAsia="en-US"/>
        </w:rPr>
        <w:t>0</w:t>
      </w:r>
      <w:r w:rsidRPr="007A05D4">
        <w:rPr>
          <w:rFonts w:ascii="Courier New" w:eastAsia="Times New Roman" w:hAnsi="Courier New" w:cs="Courier New"/>
          <w:color w:val="333333"/>
          <w:kern w:val="0"/>
          <w:sz w:val="20"/>
          <w:lang w:eastAsia="en-US"/>
        </w:rPr>
        <w:t>);</w:t>
      </w:r>
    </w:p>
    <w:p w14:paraId="53E0BEC4"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color w:val="333333"/>
          <w:kern w:val="0"/>
          <w:sz w:val="20"/>
          <w:lang w:eastAsia="en-US"/>
        </w:rPr>
        <w:t>y :</w:t>
      </w:r>
      <w:proofErr w:type="gram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out</w:t>
      </w:r>
      <w:r w:rsidRPr="007A05D4">
        <w:rPr>
          <w:rFonts w:ascii="Courier New" w:eastAsia="Times New Roman" w:hAnsi="Courier New" w:cs="Courier New"/>
          <w:color w:val="333333"/>
          <w:kern w:val="0"/>
          <w:sz w:val="20"/>
          <w:lang w:eastAsia="en-US"/>
        </w:rPr>
        <w:t xml:space="preserve"> signed(</w:t>
      </w:r>
      <w:r w:rsidRPr="007A05D4">
        <w:rPr>
          <w:rFonts w:ascii="Courier New" w:eastAsia="Times New Roman" w:hAnsi="Courier New" w:cs="Courier New"/>
          <w:b/>
          <w:bCs/>
          <w:color w:val="0000DD"/>
          <w:kern w:val="0"/>
          <w:sz w:val="20"/>
          <w:lang w:eastAsia="en-US"/>
        </w:rPr>
        <w:t>19</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008800"/>
          <w:kern w:val="0"/>
          <w:sz w:val="20"/>
          <w:lang w:eastAsia="en-US"/>
        </w:rPr>
        <w:t>downto</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00DD"/>
          <w:kern w:val="0"/>
          <w:sz w:val="20"/>
          <w:lang w:eastAsia="en-US"/>
        </w:rPr>
        <w:t>0</w:t>
      </w:r>
      <w:r w:rsidRPr="007A05D4">
        <w:rPr>
          <w:rFonts w:ascii="Courier New" w:eastAsia="Times New Roman" w:hAnsi="Courier New" w:cs="Courier New"/>
          <w:color w:val="333333"/>
          <w:kern w:val="0"/>
          <w:sz w:val="20"/>
          <w:lang w:eastAsia="en-US"/>
        </w:rPr>
        <w:t>)</w:t>
      </w:r>
    </w:p>
    <w:p w14:paraId="7003464F"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
    <w:p w14:paraId="48AD2E20"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end</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b/>
          <w:bCs/>
          <w:color w:val="008800"/>
          <w:kern w:val="0"/>
          <w:sz w:val="20"/>
          <w:lang w:eastAsia="en-US"/>
        </w:rPr>
        <w:t>component</w:t>
      </w:r>
      <w:r w:rsidRPr="007A05D4">
        <w:rPr>
          <w:rFonts w:ascii="Courier New" w:eastAsia="Times New Roman" w:hAnsi="Courier New" w:cs="Courier New"/>
          <w:color w:val="333333"/>
          <w:kern w:val="0"/>
          <w:sz w:val="20"/>
          <w:lang w:eastAsia="en-US"/>
        </w:rPr>
        <w:t>;</w:t>
      </w:r>
      <w:proofErr w:type="gramEnd"/>
    </w:p>
    <w:p w14:paraId="36CF4AFB"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497C525B"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color w:val="888888"/>
          <w:kern w:val="0"/>
          <w:sz w:val="20"/>
          <w:lang w:eastAsia="en-US"/>
        </w:rPr>
        <w:t>-- Signal declarations</w:t>
      </w:r>
    </w:p>
    <w:p w14:paraId="4170385D"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signal</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rst</w:t>
      </w:r>
      <w:proofErr w:type="spellEnd"/>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color w:val="333333"/>
          <w:kern w:val="0"/>
          <w:sz w:val="20"/>
          <w:lang w:eastAsia="en-US"/>
        </w:rPr>
        <w:t xml:space="preserve">  :</w:t>
      </w:r>
      <w:proofErr w:type="gramEnd"/>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333399"/>
          <w:kern w:val="0"/>
          <w:sz w:val="20"/>
          <w:lang w:eastAsia="en-US"/>
        </w:rPr>
        <w:t>std_logic</w:t>
      </w:r>
      <w:proofErr w:type="spellEnd"/>
      <w:r w:rsidRPr="007A05D4">
        <w:rPr>
          <w:rFonts w:ascii="Courier New" w:eastAsia="Times New Roman" w:hAnsi="Courier New" w:cs="Courier New"/>
          <w:color w:val="333333"/>
          <w:kern w:val="0"/>
          <w:sz w:val="20"/>
          <w:lang w:eastAsia="en-US"/>
        </w:rPr>
        <w:t xml:space="preserve"> := </w:t>
      </w:r>
      <w:r w:rsidRPr="007A05D4">
        <w:rPr>
          <w:rFonts w:ascii="Courier New" w:eastAsia="Times New Roman" w:hAnsi="Courier New" w:cs="Courier New"/>
          <w:color w:val="0044DD"/>
          <w:kern w:val="0"/>
          <w:sz w:val="20"/>
          <w:lang w:eastAsia="en-US"/>
        </w:rPr>
        <w:t>'0'</w:t>
      </w:r>
      <w:r w:rsidRPr="007A05D4">
        <w:rPr>
          <w:rFonts w:ascii="Courier New" w:eastAsia="Times New Roman" w:hAnsi="Courier New" w:cs="Courier New"/>
          <w:color w:val="333333"/>
          <w:kern w:val="0"/>
          <w:sz w:val="20"/>
          <w:lang w:eastAsia="en-US"/>
        </w:rPr>
        <w:t>;</w:t>
      </w:r>
    </w:p>
    <w:p w14:paraId="092F1052"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signal</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clk</w:t>
      </w:r>
      <w:proofErr w:type="spellEnd"/>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color w:val="333333"/>
          <w:kern w:val="0"/>
          <w:sz w:val="20"/>
          <w:lang w:eastAsia="en-US"/>
        </w:rPr>
        <w:t xml:space="preserve">  :</w:t>
      </w:r>
      <w:proofErr w:type="gramEnd"/>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333399"/>
          <w:kern w:val="0"/>
          <w:sz w:val="20"/>
          <w:lang w:eastAsia="en-US"/>
        </w:rPr>
        <w:t>std_logic</w:t>
      </w:r>
      <w:proofErr w:type="spellEnd"/>
      <w:r w:rsidRPr="007A05D4">
        <w:rPr>
          <w:rFonts w:ascii="Courier New" w:eastAsia="Times New Roman" w:hAnsi="Courier New" w:cs="Courier New"/>
          <w:color w:val="333333"/>
          <w:kern w:val="0"/>
          <w:sz w:val="20"/>
          <w:lang w:eastAsia="en-US"/>
        </w:rPr>
        <w:t xml:space="preserve"> := </w:t>
      </w:r>
      <w:r w:rsidRPr="007A05D4">
        <w:rPr>
          <w:rFonts w:ascii="Courier New" w:eastAsia="Times New Roman" w:hAnsi="Courier New" w:cs="Courier New"/>
          <w:color w:val="0044DD"/>
          <w:kern w:val="0"/>
          <w:sz w:val="20"/>
          <w:lang w:eastAsia="en-US"/>
        </w:rPr>
        <w:t>'0'</w:t>
      </w:r>
      <w:r w:rsidRPr="007A05D4">
        <w:rPr>
          <w:rFonts w:ascii="Courier New" w:eastAsia="Times New Roman" w:hAnsi="Courier New" w:cs="Courier New"/>
          <w:color w:val="333333"/>
          <w:kern w:val="0"/>
          <w:sz w:val="20"/>
          <w:lang w:eastAsia="en-US"/>
        </w:rPr>
        <w:t>;</w:t>
      </w:r>
    </w:p>
    <w:p w14:paraId="6D91C6AB"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signal</w:t>
      </w:r>
      <w:r w:rsidRPr="007A05D4">
        <w:rPr>
          <w:rFonts w:ascii="Courier New" w:eastAsia="Times New Roman" w:hAnsi="Courier New" w:cs="Courier New"/>
          <w:color w:val="333333"/>
          <w:kern w:val="0"/>
          <w:sz w:val="20"/>
          <w:lang w:eastAsia="en-US"/>
        </w:rPr>
        <w:t xml:space="preserve">   x      </w:t>
      </w:r>
      <w:proofErr w:type="gramStart"/>
      <w:r w:rsidRPr="007A05D4">
        <w:rPr>
          <w:rFonts w:ascii="Courier New" w:eastAsia="Times New Roman" w:hAnsi="Courier New" w:cs="Courier New"/>
          <w:color w:val="333333"/>
          <w:kern w:val="0"/>
          <w:sz w:val="20"/>
          <w:lang w:eastAsia="en-US"/>
        </w:rPr>
        <w:t xml:space="preserve">  :</w:t>
      </w:r>
      <w:proofErr w:type="gramEnd"/>
      <w:r w:rsidRPr="007A05D4">
        <w:rPr>
          <w:rFonts w:ascii="Courier New" w:eastAsia="Times New Roman" w:hAnsi="Courier New" w:cs="Courier New"/>
          <w:color w:val="333333"/>
          <w:kern w:val="0"/>
          <w:sz w:val="20"/>
          <w:lang w:eastAsia="en-US"/>
        </w:rPr>
        <w:t xml:space="preserve">  unsigned(</w:t>
      </w:r>
      <w:r w:rsidRPr="007A05D4">
        <w:rPr>
          <w:rFonts w:ascii="Courier New" w:eastAsia="Times New Roman" w:hAnsi="Courier New" w:cs="Courier New"/>
          <w:b/>
          <w:bCs/>
          <w:color w:val="0000DD"/>
          <w:kern w:val="0"/>
          <w:sz w:val="20"/>
          <w:lang w:eastAsia="en-US"/>
        </w:rPr>
        <w:t>11</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008800"/>
          <w:kern w:val="0"/>
          <w:sz w:val="20"/>
          <w:lang w:eastAsia="en-US"/>
        </w:rPr>
        <w:t>downto</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00DD"/>
          <w:kern w:val="0"/>
          <w:sz w:val="20"/>
          <w:lang w:eastAsia="en-US"/>
        </w:rPr>
        <w:t>0</w:t>
      </w:r>
      <w:r w:rsidRPr="007A05D4">
        <w:rPr>
          <w:rFonts w:ascii="Courier New" w:eastAsia="Times New Roman" w:hAnsi="Courier New" w:cs="Courier New"/>
          <w:color w:val="333333"/>
          <w:kern w:val="0"/>
          <w:sz w:val="20"/>
          <w:lang w:eastAsia="en-US"/>
        </w:rPr>
        <w:t>);</w:t>
      </w:r>
    </w:p>
    <w:p w14:paraId="0C7F86C2"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signal</w:t>
      </w:r>
      <w:r w:rsidRPr="007A05D4">
        <w:rPr>
          <w:rFonts w:ascii="Courier New" w:eastAsia="Times New Roman" w:hAnsi="Courier New" w:cs="Courier New"/>
          <w:color w:val="333333"/>
          <w:kern w:val="0"/>
          <w:sz w:val="20"/>
          <w:lang w:eastAsia="en-US"/>
        </w:rPr>
        <w:t xml:space="preserve">   y      </w:t>
      </w:r>
      <w:proofErr w:type="gramStart"/>
      <w:r w:rsidRPr="007A05D4">
        <w:rPr>
          <w:rFonts w:ascii="Courier New" w:eastAsia="Times New Roman" w:hAnsi="Courier New" w:cs="Courier New"/>
          <w:color w:val="333333"/>
          <w:kern w:val="0"/>
          <w:sz w:val="20"/>
          <w:lang w:eastAsia="en-US"/>
        </w:rPr>
        <w:t xml:space="preserve">  :</w:t>
      </w:r>
      <w:proofErr w:type="gramEnd"/>
      <w:r w:rsidRPr="007A05D4">
        <w:rPr>
          <w:rFonts w:ascii="Courier New" w:eastAsia="Times New Roman" w:hAnsi="Courier New" w:cs="Courier New"/>
          <w:color w:val="333333"/>
          <w:kern w:val="0"/>
          <w:sz w:val="20"/>
          <w:lang w:eastAsia="en-US"/>
        </w:rPr>
        <w:t xml:space="preserve">  signed(</w:t>
      </w:r>
      <w:r w:rsidRPr="007A05D4">
        <w:rPr>
          <w:rFonts w:ascii="Courier New" w:eastAsia="Times New Roman" w:hAnsi="Courier New" w:cs="Courier New"/>
          <w:b/>
          <w:bCs/>
          <w:color w:val="0000DD"/>
          <w:kern w:val="0"/>
          <w:sz w:val="20"/>
          <w:lang w:eastAsia="en-US"/>
        </w:rPr>
        <w:t>19</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b/>
          <w:bCs/>
          <w:color w:val="008800"/>
          <w:kern w:val="0"/>
          <w:sz w:val="20"/>
          <w:lang w:eastAsia="en-US"/>
        </w:rPr>
        <w:t>downto</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00DD"/>
          <w:kern w:val="0"/>
          <w:sz w:val="20"/>
          <w:lang w:eastAsia="en-US"/>
        </w:rPr>
        <w:t>0</w:t>
      </w:r>
      <w:r w:rsidRPr="007A05D4">
        <w:rPr>
          <w:rFonts w:ascii="Courier New" w:eastAsia="Times New Roman" w:hAnsi="Courier New" w:cs="Courier New"/>
          <w:color w:val="333333"/>
          <w:kern w:val="0"/>
          <w:sz w:val="20"/>
          <w:lang w:eastAsia="en-US"/>
        </w:rPr>
        <w:t>);</w:t>
      </w:r>
    </w:p>
    <w:p w14:paraId="1361850A"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signal</w:t>
      </w:r>
      <w:r w:rsidRPr="007A05D4">
        <w:rPr>
          <w:rFonts w:ascii="Courier New" w:eastAsia="Times New Roman" w:hAnsi="Courier New" w:cs="Courier New"/>
          <w:color w:val="333333"/>
          <w:kern w:val="0"/>
          <w:sz w:val="20"/>
          <w:lang w:eastAsia="en-US"/>
        </w:rPr>
        <w:t xml:space="preserve">   </w:t>
      </w:r>
      <w:proofErr w:type="spellStart"/>
      <w:proofErr w:type="gramStart"/>
      <w:r w:rsidRPr="007A05D4">
        <w:rPr>
          <w:rFonts w:ascii="Courier New" w:eastAsia="Times New Roman" w:hAnsi="Courier New" w:cs="Courier New"/>
          <w:color w:val="333333"/>
          <w:kern w:val="0"/>
          <w:sz w:val="20"/>
          <w:lang w:eastAsia="en-US"/>
        </w:rPr>
        <w:t>fileName</w:t>
      </w:r>
      <w:proofErr w:type="spellEnd"/>
      <w:r w:rsidRPr="007A05D4">
        <w:rPr>
          <w:rFonts w:ascii="Courier New" w:eastAsia="Times New Roman" w:hAnsi="Courier New" w:cs="Courier New"/>
          <w:color w:val="333333"/>
          <w:kern w:val="0"/>
          <w:sz w:val="20"/>
          <w:lang w:eastAsia="en-US"/>
        </w:rPr>
        <w:t xml:space="preserve"> :</w:t>
      </w:r>
      <w:proofErr w:type="gram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333399"/>
          <w:kern w:val="0"/>
          <w:sz w:val="20"/>
          <w:lang w:eastAsia="en-US"/>
        </w:rPr>
        <w:t>string</w:t>
      </w:r>
      <w:r w:rsidRPr="007A05D4">
        <w:rPr>
          <w:rFonts w:ascii="Courier New" w:eastAsia="Times New Roman" w:hAnsi="Courier New" w:cs="Courier New"/>
          <w:color w:val="333333"/>
          <w:kern w:val="0"/>
          <w:sz w:val="20"/>
          <w:lang w:eastAsia="en-US"/>
        </w:rPr>
        <w:t>(</w:t>
      </w:r>
      <w:r w:rsidRPr="007A05D4">
        <w:rPr>
          <w:rFonts w:ascii="Courier New" w:eastAsia="Times New Roman" w:hAnsi="Courier New" w:cs="Courier New"/>
          <w:b/>
          <w:bCs/>
          <w:color w:val="0000DD"/>
          <w:kern w:val="0"/>
          <w:sz w:val="20"/>
          <w:lang w:eastAsia="en-US"/>
        </w:rPr>
        <w:t>1</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to</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00DD"/>
          <w:kern w:val="0"/>
          <w:sz w:val="20"/>
          <w:lang w:eastAsia="en-US"/>
        </w:rPr>
        <w:t>22</w:t>
      </w:r>
      <w:r w:rsidRPr="007A05D4">
        <w:rPr>
          <w:rFonts w:ascii="Courier New" w:eastAsia="Times New Roman" w:hAnsi="Courier New" w:cs="Courier New"/>
          <w:color w:val="333333"/>
          <w:kern w:val="0"/>
          <w:sz w:val="20"/>
          <w:lang w:eastAsia="en-US"/>
        </w:rPr>
        <w:t xml:space="preserve">) := </w:t>
      </w:r>
      <w:proofErr w:type="spellStart"/>
      <w:r w:rsidRPr="007A05D4">
        <w:rPr>
          <w:rFonts w:ascii="Courier New" w:eastAsia="Times New Roman" w:hAnsi="Courier New" w:cs="Courier New"/>
          <w:color w:val="333333"/>
          <w:kern w:val="0"/>
          <w:sz w:val="20"/>
          <w:lang w:eastAsia="en-US"/>
        </w:rPr>
        <w:t>to_string</w:t>
      </w:r>
      <w:proofErr w:type="spellEnd"/>
      <w:r w:rsidRPr="007A05D4">
        <w:rPr>
          <w:rFonts w:ascii="Courier New" w:eastAsia="Times New Roman" w:hAnsi="Courier New" w:cs="Courier New"/>
          <w:color w:val="333333"/>
          <w:kern w:val="0"/>
          <w:sz w:val="20"/>
          <w:lang w:eastAsia="en-US"/>
        </w:rPr>
        <w:t>(</w:t>
      </w:r>
      <w:r w:rsidRPr="007A05D4">
        <w:rPr>
          <w:rFonts w:ascii="Courier New" w:eastAsia="Times New Roman" w:hAnsi="Courier New" w:cs="Courier New"/>
          <w:color w:val="333333"/>
          <w:kern w:val="0"/>
          <w:sz w:val="20"/>
          <w:shd w:val="clear" w:color="auto" w:fill="FFF0F0"/>
          <w:lang w:eastAsia="en-US"/>
        </w:rPr>
        <w:t>"sine_149KHz_120deg.txt"</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color w:val="888888"/>
          <w:kern w:val="0"/>
          <w:sz w:val="20"/>
          <w:lang w:eastAsia="en-US"/>
        </w:rPr>
        <w:t>--- sample files name with 22 bits</w:t>
      </w:r>
    </w:p>
    <w:p w14:paraId="1F398BD4"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7DB60A85"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begin</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color w:val="888888"/>
          <w:kern w:val="0"/>
          <w:sz w:val="20"/>
          <w:lang w:eastAsia="en-US"/>
        </w:rPr>
        <w:t>-- architecture</w:t>
      </w:r>
    </w:p>
    <w:p w14:paraId="4BBE8D99"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684AF508"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color w:val="888888"/>
          <w:kern w:val="0"/>
          <w:sz w:val="20"/>
          <w:lang w:eastAsia="en-US"/>
        </w:rPr>
        <w:t>-- Instantiate the DUT (Device Under Test)</w:t>
      </w:r>
    </w:p>
    <w:p w14:paraId="1EA71491"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dut</w:t>
      </w:r>
      <w:proofErr w:type="spellEnd"/>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goertzel</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port</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map</w:t>
      </w:r>
      <w:r w:rsidRPr="007A05D4">
        <w:rPr>
          <w:rFonts w:ascii="Courier New" w:eastAsia="Times New Roman" w:hAnsi="Courier New" w:cs="Courier New"/>
          <w:color w:val="333333"/>
          <w:kern w:val="0"/>
          <w:sz w:val="20"/>
          <w:lang w:eastAsia="en-US"/>
        </w:rPr>
        <w:t xml:space="preserve"> (</w:t>
      </w:r>
    </w:p>
    <w:p w14:paraId="0ACCBE4B"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rst</w:t>
      </w:r>
      <w:proofErr w:type="spellEnd"/>
      <w:r w:rsidRPr="007A05D4">
        <w:rPr>
          <w:rFonts w:ascii="Courier New" w:eastAsia="Times New Roman" w:hAnsi="Courier New" w:cs="Courier New"/>
          <w:color w:val="333333"/>
          <w:kern w:val="0"/>
          <w:sz w:val="20"/>
          <w:lang w:eastAsia="en-US"/>
        </w:rPr>
        <w:t xml:space="preserve"> =&gt; </w:t>
      </w:r>
      <w:proofErr w:type="spellStart"/>
      <w:r w:rsidRPr="007A05D4">
        <w:rPr>
          <w:rFonts w:ascii="Courier New" w:eastAsia="Times New Roman" w:hAnsi="Courier New" w:cs="Courier New"/>
          <w:color w:val="333333"/>
          <w:kern w:val="0"/>
          <w:sz w:val="20"/>
          <w:lang w:eastAsia="en-US"/>
        </w:rPr>
        <w:t>rst</w:t>
      </w:r>
      <w:proofErr w:type="spellEnd"/>
      <w:r w:rsidRPr="007A05D4">
        <w:rPr>
          <w:rFonts w:ascii="Courier New" w:eastAsia="Times New Roman" w:hAnsi="Courier New" w:cs="Courier New"/>
          <w:color w:val="333333"/>
          <w:kern w:val="0"/>
          <w:sz w:val="20"/>
          <w:lang w:eastAsia="en-US"/>
        </w:rPr>
        <w:t>,</w:t>
      </w:r>
    </w:p>
    <w:p w14:paraId="6BACFEE3"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clk</w:t>
      </w:r>
      <w:proofErr w:type="spellEnd"/>
      <w:r w:rsidRPr="007A05D4">
        <w:rPr>
          <w:rFonts w:ascii="Courier New" w:eastAsia="Times New Roman" w:hAnsi="Courier New" w:cs="Courier New"/>
          <w:color w:val="333333"/>
          <w:kern w:val="0"/>
          <w:sz w:val="20"/>
          <w:lang w:eastAsia="en-US"/>
        </w:rPr>
        <w:t xml:space="preserve"> =&gt; </w:t>
      </w:r>
      <w:proofErr w:type="spellStart"/>
      <w:r w:rsidRPr="007A05D4">
        <w:rPr>
          <w:rFonts w:ascii="Courier New" w:eastAsia="Times New Roman" w:hAnsi="Courier New" w:cs="Courier New"/>
          <w:color w:val="333333"/>
          <w:kern w:val="0"/>
          <w:sz w:val="20"/>
          <w:lang w:eastAsia="en-US"/>
        </w:rPr>
        <w:t>clk</w:t>
      </w:r>
      <w:proofErr w:type="spellEnd"/>
      <w:r w:rsidRPr="007A05D4">
        <w:rPr>
          <w:rFonts w:ascii="Courier New" w:eastAsia="Times New Roman" w:hAnsi="Courier New" w:cs="Courier New"/>
          <w:color w:val="333333"/>
          <w:kern w:val="0"/>
          <w:sz w:val="20"/>
          <w:lang w:eastAsia="en-US"/>
        </w:rPr>
        <w:t>,</w:t>
      </w:r>
    </w:p>
    <w:p w14:paraId="66BB3AC8"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x   =&gt; x,</w:t>
      </w:r>
    </w:p>
    <w:p w14:paraId="37CAEF49"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y   =&gt; y</w:t>
      </w:r>
    </w:p>
    <w:p w14:paraId="7F4A9B2F"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
    <w:p w14:paraId="6C3047D8"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1341075B"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process</w:t>
      </w:r>
    </w:p>
    <w:p w14:paraId="40C3F876"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file</w:t>
      </w:r>
      <w:r w:rsidRPr="007A05D4">
        <w:rPr>
          <w:rFonts w:ascii="Courier New" w:eastAsia="Times New Roman" w:hAnsi="Courier New" w:cs="Courier New"/>
          <w:color w:val="333333"/>
          <w:kern w:val="0"/>
          <w:sz w:val="20"/>
          <w:lang w:eastAsia="en-US"/>
        </w:rPr>
        <w:t xml:space="preserve"> </w:t>
      </w:r>
      <w:proofErr w:type="spellStart"/>
      <w:proofErr w:type="gramStart"/>
      <w:r w:rsidRPr="007A05D4">
        <w:rPr>
          <w:rFonts w:ascii="Courier New" w:eastAsia="Times New Roman" w:hAnsi="Courier New" w:cs="Courier New"/>
          <w:color w:val="333333"/>
          <w:kern w:val="0"/>
          <w:sz w:val="20"/>
          <w:lang w:eastAsia="en-US"/>
        </w:rPr>
        <w:t>testFile</w:t>
      </w:r>
      <w:proofErr w:type="spellEnd"/>
      <w:r w:rsidRPr="007A05D4">
        <w:rPr>
          <w:rFonts w:ascii="Courier New" w:eastAsia="Times New Roman" w:hAnsi="Courier New" w:cs="Courier New"/>
          <w:color w:val="333333"/>
          <w:kern w:val="0"/>
          <w:sz w:val="20"/>
          <w:lang w:eastAsia="en-US"/>
        </w:rPr>
        <w:t xml:space="preserve"> :</w:t>
      </w:r>
      <w:proofErr w:type="gramEnd"/>
      <w:r w:rsidRPr="007A05D4">
        <w:rPr>
          <w:rFonts w:ascii="Courier New" w:eastAsia="Times New Roman" w:hAnsi="Courier New" w:cs="Courier New"/>
          <w:color w:val="333333"/>
          <w:kern w:val="0"/>
          <w:sz w:val="20"/>
          <w:lang w:eastAsia="en-US"/>
        </w:rPr>
        <w:t xml:space="preserve"> text;</w:t>
      </w:r>
    </w:p>
    <w:p w14:paraId="391FAEDE"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variable</w:t>
      </w:r>
      <w:r w:rsidRPr="007A05D4">
        <w:rPr>
          <w:rFonts w:ascii="Courier New" w:eastAsia="Times New Roman" w:hAnsi="Courier New" w:cs="Courier New"/>
          <w:color w:val="333333"/>
          <w:kern w:val="0"/>
          <w:sz w:val="20"/>
          <w:lang w:eastAsia="en-US"/>
        </w:rPr>
        <w:t xml:space="preserve"> </w:t>
      </w:r>
      <w:proofErr w:type="spellStart"/>
      <w:proofErr w:type="gramStart"/>
      <w:r w:rsidRPr="007A05D4">
        <w:rPr>
          <w:rFonts w:ascii="Courier New" w:eastAsia="Times New Roman" w:hAnsi="Courier New" w:cs="Courier New"/>
          <w:color w:val="333333"/>
          <w:kern w:val="0"/>
          <w:sz w:val="20"/>
          <w:lang w:eastAsia="en-US"/>
        </w:rPr>
        <w:t>lineStr</w:t>
      </w:r>
      <w:proofErr w:type="spellEnd"/>
      <w:r w:rsidRPr="007A05D4">
        <w:rPr>
          <w:rFonts w:ascii="Courier New" w:eastAsia="Times New Roman" w:hAnsi="Courier New" w:cs="Courier New"/>
          <w:color w:val="333333"/>
          <w:kern w:val="0"/>
          <w:sz w:val="20"/>
          <w:lang w:eastAsia="en-US"/>
        </w:rPr>
        <w:t xml:space="preserve"> :</w:t>
      </w:r>
      <w:proofErr w:type="gramEnd"/>
      <w:r w:rsidRPr="007A05D4">
        <w:rPr>
          <w:rFonts w:ascii="Courier New" w:eastAsia="Times New Roman" w:hAnsi="Courier New" w:cs="Courier New"/>
          <w:color w:val="333333"/>
          <w:kern w:val="0"/>
          <w:sz w:val="20"/>
          <w:lang w:eastAsia="en-US"/>
        </w:rPr>
        <w:t xml:space="preserve"> line;</w:t>
      </w:r>
    </w:p>
    <w:p w14:paraId="0F8458FD"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variable</w:t>
      </w:r>
      <w:r w:rsidRPr="007A05D4">
        <w:rPr>
          <w:rFonts w:ascii="Courier New" w:eastAsia="Times New Roman" w:hAnsi="Courier New" w:cs="Courier New"/>
          <w:color w:val="333333"/>
          <w:kern w:val="0"/>
          <w:sz w:val="20"/>
          <w:lang w:eastAsia="en-US"/>
        </w:rPr>
        <w:t xml:space="preserve"> </w:t>
      </w:r>
      <w:proofErr w:type="spellStart"/>
      <w:proofErr w:type="gramStart"/>
      <w:r w:rsidRPr="007A05D4">
        <w:rPr>
          <w:rFonts w:ascii="Courier New" w:eastAsia="Times New Roman" w:hAnsi="Courier New" w:cs="Courier New"/>
          <w:color w:val="333333"/>
          <w:kern w:val="0"/>
          <w:sz w:val="20"/>
          <w:lang w:eastAsia="en-US"/>
        </w:rPr>
        <w:t>readVal</w:t>
      </w:r>
      <w:proofErr w:type="spellEnd"/>
      <w:r w:rsidRPr="007A05D4">
        <w:rPr>
          <w:rFonts w:ascii="Courier New" w:eastAsia="Times New Roman" w:hAnsi="Courier New" w:cs="Courier New"/>
          <w:color w:val="333333"/>
          <w:kern w:val="0"/>
          <w:sz w:val="20"/>
          <w:lang w:eastAsia="en-US"/>
        </w:rPr>
        <w:t xml:space="preserve"> :</w:t>
      </w:r>
      <w:proofErr w:type="gram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333399"/>
          <w:kern w:val="0"/>
          <w:sz w:val="20"/>
          <w:lang w:eastAsia="en-US"/>
        </w:rPr>
        <w:t>integer</w:t>
      </w:r>
      <w:r w:rsidRPr="007A05D4">
        <w:rPr>
          <w:rFonts w:ascii="Courier New" w:eastAsia="Times New Roman" w:hAnsi="Courier New" w:cs="Courier New"/>
          <w:color w:val="333333"/>
          <w:kern w:val="0"/>
          <w:sz w:val="20"/>
          <w:lang w:eastAsia="en-US"/>
        </w:rPr>
        <w:t>;</w:t>
      </w:r>
    </w:p>
    <w:p w14:paraId="63568952"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variable</w:t>
      </w:r>
      <w:r w:rsidRPr="007A05D4">
        <w:rPr>
          <w:rFonts w:ascii="Courier New" w:eastAsia="Times New Roman" w:hAnsi="Courier New" w:cs="Courier New"/>
          <w:color w:val="333333"/>
          <w:kern w:val="0"/>
          <w:sz w:val="20"/>
          <w:lang w:eastAsia="en-US"/>
        </w:rPr>
        <w:t xml:space="preserve"> count </w:t>
      </w:r>
      <w:proofErr w:type="gramStart"/>
      <w:r w:rsidRPr="007A05D4">
        <w:rPr>
          <w:rFonts w:ascii="Courier New" w:eastAsia="Times New Roman" w:hAnsi="Courier New" w:cs="Courier New"/>
          <w:color w:val="333333"/>
          <w:kern w:val="0"/>
          <w:sz w:val="20"/>
          <w:lang w:eastAsia="en-US"/>
        </w:rPr>
        <w:t xml:space="preserve">  :</w:t>
      </w:r>
      <w:proofErr w:type="gram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333399"/>
          <w:kern w:val="0"/>
          <w:sz w:val="20"/>
          <w:lang w:eastAsia="en-US"/>
        </w:rPr>
        <w:t>natural</w:t>
      </w:r>
      <w:r w:rsidRPr="007A05D4">
        <w:rPr>
          <w:rFonts w:ascii="Courier New" w:eastAsia="Times New Roman" w:hAnsi="Courier New" w:cs="Courier New"/>
          <w:color w:val="333333"/>
          <w:kern w:val="0"/>
          <w:sz w:val="20"/>
          <w:lang w:eastAsia="en-US"/>
        </w:rPr>
        <w:t xml:space="preserve"> := </w:t>
      </w:r>
      <w:r w:rsidRPr="007A05D4">
        <w:rPr>
          <w:rFonts w:ascii="Courier New" w:eastAsia="Times New Roman" w:hAnsi="Courier New" w:cs="Courier New"/>
          <w:b/>
          <w:bCs/>
          <w:color w:val="0000DD"/>
          <w:kern w:val="0"/>
          <w:sz w:val="20"/>
          <w:lang w:eastAsia="en-US"/>
        </w:rPr>
        <w:t>0</w:t>
      </w:r>
      <w:r w:rsidRPr="007A05D4">
        <w:rPr>
          <w:rFonts w:ascii="Courier New" w:eastAsia="Times New Roman" w:hAnsi="Courier New" w:cs="Courier New"/>
          <w:color w:val="333333"/>
          <w:kern w:val="0"/>
          <w:sz w:val="20"/>
          <w:lang w:eastAsia="en-US"/>
        </w:rPr>
        <w:t>;</w:t>
      </w:r>
    </w:p>
    <w:p w14:paraId="09DEFD76"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begin</w:t>
      </w:r>
    </w:p>
    <w:p w14:paraId="4AAE5635"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file_</w:t>
      </w:r>
      <w:proofErr w:type="gramStart"/>
      <w:r w:rsidRPr="007A05D4">
        <w:rPr>
          <w:rFonts w:ascii="Courier New" w:eastAsia="Times New Roman" w:hAnsi="Courier New" w:cs="Courier New"/>
          <w:color w:val="333333"/>
          <w:kern w:val="0"/>
          <w:sz w:val="20"/>
          <w:lang w:eastAsia="en-US"/>
        </w:rPr>
        <w:t>open</w:t>
      </w:r>
      <w:proofErr w:type="spellEnd"/>
      <w:r w:rsidRPr="007A05D4">
        <w:rPr>
          <w:rFonts w:ascii="Courier New" w:eastAsia="Times New Roman" w:hAnsi="Courier New" w:cs="Courier New"/>
          <w:color w:val="333333"/>
          <w:kern w:val="0"/>
          <w:sz w:val="20"/>
          <w:lang w:eastAsia="en-US"/>
        </w:rPr>
        <w:t>(</w:t>
      </w:r>
      <w:proofErr w:type="spellStart"/>
      <w:proofErr w:type="gramEnd"/>
      <w:r w:rsidRPr="007A05D4">
        <w:rPr>
          <w:rFonts w:ascii="Courier New" w:eastAsia="Times New Roman" w:hAnsi="Courier New" w:cs="Courier New"/>
          <w:color w:val="333333"/>
          <w:kern w:val="0"/>
          <w:sz w:val="20"/>
          <w:lang w:eastAsia="en-US"/>
        </w:rPr>
        <w:t>testFile</w:t>
      </w:r>
      <w:proofErr w:type="spellEnd"/>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fileName</w:t>
      </w:r>
      <w:proofErr w:type="spellEnd"/>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read_mode</w:t>
      </w:r>
      <w:proofErr w:type="spellEnd"/>
      <w:r w:rsidRPr="007A05D4">
        <w:rPr>
          <w:rFonts w:ascii="Courier New" w:eastAsia="Times New Roman" w:hAnsi="Courier New" w:cs="Courier New"/>
          <w:color w:val="333333"/>
          <w:kern w:val="0"/>
          <w:sz w:val="20"/>
          <w:lang w:eastAsia="en-US"/>
        </w:rPr>
        <w:t>);</w:t>
      </w:r>
    </w:p>
    <w:p w14:paraId="1D2E0DE4"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
    <w:p w14:paraId="0AD7A71E"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while</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not</w:t>
      </w: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endfile</w:t>
      </w:r>
      <w:proofErr w:type="spellEnd"/>
      <w:r w:rsidRPr="007A05D4">
        <w:rPr>
          <w:rFonts w:ascii="Courier New" w:eastAsia="Times New Roman" w:hAnsi="Courier New" w:cs="Courier New"/>
          <w:color w:val="333333"/>
          <w:kern w:val="0"/>
          <w:sz w:val="20"/>
          <w:lang w:eastAsia="en-US"/>
        </w:rPr>
        <w:t>(</w:t>
      </w:r>
      <w:proofErr w:type="spellStart"/>
      <w:r w:rsidRPr="007A05D4">
        <w:rPr>
          <w:rFonts w:ascii="Courier New" w:eastAsia="Times New Roman" w:hAnsi="Courier New" w:cs="Courier New"/>
          <w:color w:val="333333"/>
          <w:kern w:val="0"/>
          <w:sz w:val="20"/>
          <w:lang w:eastAsia="en-US"/>
        </w:rPr>
        <w:t>testFile</w:t>
      </w:r>
      <w:proofErr w:type="spellEnd"/>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loop</w:t>
      </w:r>
    </w:p>
    <w:p w14:paraId="0E32E1B9"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
    <w:p w14:paraId="510A360C"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proofErr w:type="gramStart"/>
      <w:r w:rsidRPr="007A05D4">
        <w:rPr>
          <w:rFonts w:ascii="Courier New" w:eastAsia="Times New Roman" w:hAnsi="Courier New" w:cs="Courier New"/>
          <w:color w:val="333333"/>
          <w:kern w:val="0"/>
          <w:sz w:val="20"/>
          <w:lang w:eastAsia="en-US"/>
        </w:rPr>
        <w:t>readline</w:t>
      </w:r>
      <w:proofErr w:type="spellEnd"/>
      <w:r w:rsidRPr="007A05D4">
        <w:rPr>
          <w:rFonts w:ascii="Courier New" w:eastAsia="Times New Roman" w:hAnsi="Courier New" w:cs="Courier New"/>
          <w:color w:val="333333"/>
          <w:kern w:val="0"/>
          <w:sz w:val="20"/>
          <w:lang w:eastAsia="en-US"/>
        </w:rPr>
        <w:t>(</w:t>
      </w:r>
      <w:proofErr w:type="spellStart"/>
      <w:proofErr w:type="gramEnd"/>
      <w:r w:rsidRPr="007A05D4">
        <w:rPr>
          <w:rFonts w:ascii="Courier New" w:eastAsia="Times New Roman" w:hAnsi="Courier New" w:cs="Courier New"/>
          <w:color w:val="333333"/>
          <w:kern w:val="0"/>
          <w:sz w:val="20"/>
          <w:lang w:eastAsia="en-US"/>
        </w:rPr>
        <w:t>testFile</w:t>
      </w:r>
      <w:proofErr w:type="spellEnd"/>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lineStr</w:t>
      </w:r>
      <w:proofErr w:type="spellEnd"/>
      <w:r w:rsidRPr="007A05D4">
        <w:rPr>
          <w:rFonts w:ascii="Courier New" w:eastAsia="Times New Roman" w:hAnsi="Courier New" w:cs="Courier New"/>
          <w:color w:val="333333"/>
          <w:kern w:val="0"/>
          <w:sz w:val="20"/>
          <w:lang w:eastAsia="en-US"/>
        </w:rPr>
        <w:t>);</w:t>
      </w:r>
    </w:p>
    <w:p w14:paraId="0FC83AE9"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color w:val="333333"/>
          <w:kern w:val="0"/>
          <w:sz w:val="20"/>
          <w:lang w:eastAsia="en-US"/>
        </w:rPr>
        <w:t>read(</w:t>
      </w:r>
      <w:proofErr w:type="spellStart"/>
      <w:proofErr w:type="gramEnd"/>
      <w:r w:rsidRPr="007A05D4">
        <w:rPr>
          <w:rFonts w:ascii="Courier New" w:eastAsia="Times New Roman" w:hAnsi="Courier New" w:cs="Courier New"/>
          <w:color w:val="333333"/>
          <w:kern w:val="0"/>
          <w:sz w:val="20"/>
          <w:lang w:eastAsia="en-US"/>
        </w:rPr>
        <w:t>lineStr</w:t>
      </w:r>
      <w:proofErr w:type="spellEnd"/>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readVal</w:t>
      </w:r>
      <w:proofErr w:type="spellEnd"/>
      <w:r w:rsidRPr="007A05D4">
        <w:rPr>
          <w:rFonts w:ascii="Courier New" w:eastAsia="Times New Roman" w:hAnsi="Courier New" w:cs="Courier New"/>
          <w:color w:val="333333"/>
          <w:kern w:val="0"/>
          <w:sz w:val="20"/>
          <w:lang w:eastAsia="en-US"/>
        </w:rPr>
        <w:t>);</w:t>
      </w:r>
    </w:p>
    <w:p w14:paraId="0F88BA3D"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x &lt;= </w:t>
      </w:r>
      <w:proofErr w:type="gramStart"/>
      <w:r w:rsidRPr="007A05D4">
        <w:rPr>
          <w:rFonts w:ascii="Courier New" w:eastAsia="Times New Roman" w:hAnsi="Courier New" w:cs="Courier New"/>
          <w:color w:val="333333"/>
          <w:kern w:val="0"/>
          <w:sz w:val="20"/>
          <w:lang w:eastAsia="en-US"/>
        </w:rPr>
        <w:t>unsigned(</w:t>
      </w:r>
      <w:proofErr w:type="spellStart"/>
      <w:proofErr w:type="gramEnd"/>
      <w:r w:rsidRPr="007A05D4">
        <w:rPr>
          <w:rFonts w:ascii="Courier New" w:eastAsia="Times New Roman" w:hAnsi="Courier New" w:cs="Courier New"/>
          <w:color w:val="333333"/>
          <w:kern w:val="0"/>
          <w:sz w:val="20"/>
          <w:lang w:eastAsia="en-US"/>
        </w:rPr>
        <w:t>to_unsigned</w:t>
      </w:r>
      <w:proofErr w:type="spellEnd"/>
      <w:r w:rsidRPr="007A05D4">
        <w:rPr>
          <w:rFonts w:ascii="Courier New" w:eastAsia="Times New Roman" w:hAnsi="Courier New" w:cs="Courier New"/>
          <w:color w:val="333333"/>
          <w:kern w:val="0"/>
          <w:sz w:val="20"/>
          <w:lang w:eastAsia="en-US"/>
        </w:rPr>
        <w:t>(</w:t>
      </w:r>
      <w:proofErr w:type="spellStart"/>
      <w:r w:rsidRPr="007A05D4">
        <w:rPr>
          <w:rFonts w:ascii="Courier New" w:eastAsia="Times New Roman" w:hAnsi="Courier New" w:cs="Courier New"/>
          <w:color w:val="333333"/>
          <w:kern w:val="0"/>
          <w:sz w:val="20"/>
          <w:lang w:eastAsia="en-US"/>
        </w:rPr>
        <w:t>readVal</w:t>
      </w:r>
      <w:proofErr w:type="spellEnd"/>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x</w:t>
      </w:r>
      <w:r w:rsidRPr="007A05D4">
        <w:rPr>
          <w:rFonts w:ascii="Courier New" w:eastAsia="Times New Roman" w:hAnsi="Courier New" w:cs="Courier New"/>
          <w:color w:val="0000CC"/>
          <w:kern w:val="0"/>
          <w:sz w:val="20"/>
          <w:lang w:eastAsia="en-US"/>
        </w:rPr>
        <w:t>'length</w:t>
      </w:r>
      <w:proofErr w:type="spellEnd"/>
      <w:r w:rsidRPr="007A05D4">
        <w:rPr>
          <w:rFonts w:ascii="Courier New" w:eastAsia="Times New Roman" w:hAnsi="Courier New" w:cs="Courier New"/>
          <w:color w:val="333333"/>
          <w:kern w:val="0"/>
          <w:sz w:val="20"/>
          <w:lang w:eastAsia="en-US"/>
        </w:rPr>
        <w:t>));</w:t>
      </w:r>
    </w:p>
    <w:p w14:paraId="0B5D757A"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clk</w:t>
      </w:r>
      <w:proofErr w:type="spellEnd"/>
      <w:r w:rsidRPr="007A05D4">
        <w:rPr>
          <w:rFonts w:ascii="Courier New" w:eastAsia="Times New Roman" w:hAnsi="Courier New" w:cs="Courier New"/>
          <w:color w:val="333333"/>
          <w:kern w:val="0"/>
          <w:sz w:val="20"/>
          <w:lang w:eastAsia="en-US"/>
        </w:rPr>
        <w:t xml:space="preserve"> &lt;= </w:t>
      </w:r>
      <w:r w:rsidRPr="007A05D4">
        <w:rPr>
          <w:rFonts w:ascii="Courier New" w:eastAsia="Times New Roman" w:hAnsi="Courier New" w:cs="Courier New"/>
          <w:color w:val="0044DD"/>
          <w:kern w:val="0"/>
          <w:sz w:val="20"/>
          <w:lang w:eastAsia="en-US"/>
        </w:rPr>
        <w:t>'0</w:t>
      </w:r>
      <w:proofErr w:type="gramStart"/>
      <w:r w:rsidRPr="007A05D4">
        <w:rPr>
          <w:rFonts w:ascii="Courier New" w:eastAsia="Times New Roman" w:hAnsi="Courier New" w:cs="Courier New"/>
          <w:color w:val="0044DD"/>
          <w:kern w:val="0"/>
          <w:sz w:val="20"/>
          <w:lang w:eastAsia="en-US"/>
        </w:rPr>
        <w:t>'</w:t>
      </w:r>
      <w:r w:rsidRPr="007A05D4">
        <w:rPr>
          <w:rFonts w:ascii="Courier New" w:eastAsia="Times New Roman" w:hAnsi="Courier New" w:cs="Courier New"/>
          <w:color w:val="333333"/>
          <w:kern w:val="0"/>
          <w:sz w:val="20"/>
          <w:lang w:eastAsia="en-US"/>
        </w:rPr>
        <w:t>;</w:t>
      </w:r>
      <w:proofErr w:type="gramEnd"/>
    </w:p>
    <w:p w14:paraId="1B708F75"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wait</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for</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00DD"/>
          <w:kern w:val="0"/>
          <w:sz w:val="20"/>
          <w:lang w:eastAsia="en-US"/>
        </w:rPr>
        <w:t>1</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color w:val="333333"/>
          <w:kern w:val="0"/>
          <w:sz w:val="20"/>
          <w:lang w:eastAsia="en-US"/>
        </w:rPr>
        <w:t>ns;</w:t>
      </w:r>
      <w:proofErr w:type="gramEnd"/>
    </w:p>
    <w:p w14:paraId="483C2F94"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clk</w:t>
      </w:r>
      <w:proofErr w:type="spellEnd"/>
      <w:r w:rsidRPr="007A05D4">
        <w:rPr>
          <w:rFonts w:ascii="Courier New" w:eastAsia="Times New Roman" w:hAnsi="Courier New" w:cs="Courier New"/>
          <w:color w:val="333333"/>
          <w:kern w:val="0"/>
          <w:sz w:val="20"/>
          <w:lang w:eastAsia="en-US"/>
        </w:rPr>
        <w:t xml:space="preserve"> &lt;= </w:t>
      </w:r>
      <w:r w:rsidRPr="007A05D4">
        <w:rPr>
          <w:rFonts w:ascii="Courier New" w:eastAsia="Times New Roman" w:hAnsi="Courier New" w:cs="Courier New"/>
          <w:color w:val="0044DD"/>
          <w:kern w:val="0"/>
          <w:sz w:val="20"/>
          <w:lang w:eastAsia="en-US"/>
        </w:rPr>
        <w:t>'1</w:t>
      </w:r>
      <w:proofErr w:type="gramStart"/>
      <w:r w:rsidRPr="007A05D4">
        <w:rPr>
          <w:rFonts w:ascii="Courier New" w:eastAsia="Times New Roman" w:hAnsi="Courier New" w:cs="Courier New"/>
          <w:color w:val="0044DD"/>
          <w:kern w:val="0"/>
          <w:sz w:val="20"/>
          <w:lang w:eastAsia="en-US"/>
        </w:rPr>
        <w:t>'</w:t>
      </w:r>
      <w:r w:rsidRPr="007A05D4">
        <w:rPr>
          <w:rFonts w:ascii="Courier New" w:eastAsia="Times New Roman" w:hAnsi="Courier New" w:cs="Courier New"/>
          <w:color w:val="333333"/>
          <w:kern w:val="0"/>
          <w:sz w:val="20"/>
          <w:lang w:eastAsia="en-US"/>
        </w:rPr>
        <w:t>;</w:t>
      </w:r>
      <w:proofErr w:type="gramEnd"/>
    </w:p>
    <w:p w14:paraId="47FA23D2"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wait</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for</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00DD"/>
          <w:kern w:val="0"/>
          <w:sz w:val="20"/>
          <w:lang w:eastAsia="en-US"/>
        </w:rPr>
        <w:t>1</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color w:val="333333"/>
          <w:kern w:val="0"/>
          <w:sz w:val="20"/>
          <w:lang w:eastAsia="en-US"/>
        </w:rPr>
        <w:t>ns;</w:t>
      </w:r>
      <w:proofErr w:type="gramEnd"/>
    </w:p>
    <w:p w14:paraId="623D0E12"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color w:val="333333"/>
          <w:kern w:val="0"/>
          <w:sz w:val="20"/>
          <w:lang w:eastAsia="en-US"/>
        </w:rPr>
        <w:t>count :</w:t>
      </w:r>
      <w:proofErr w:type="gramEnd"/>
      <w:r w:rsidRPr="007A05D4">
        <w:rPr>
          <w:rFonts w:ascii="Courier New" w:eastAsia="Times New Roman" w:hAnsi="Courier New" w:cs="Courier New"/>
          <w:color w:val="333333"/>
          <w:kern w:val="0"/>
          <w:sz w:val="20"/>
          <w:lang w:eastAsia="en-US"/>
        </w:rPr>
        <w:t xml:space="preserve">= count + </w:t>
      </w:r>
      <w:r w:rsidRPr="007A05D4">
        <w:rPr>
          <w:rFonts w:ascii="Courier New" w:eastAsia="Times New Roman" w:hAnsi="Courier New" w:cs="Courier New"/>
          <w:b/>
          <w:bCs/>
          <w:color w:val="0000DD"/>
          <w:kern w:val="0"/>
          <w:sz w:val="20"/>
          <w:lang w:eastAsia="en-US"/>
        </w:rPr>
        <w:t>1</w:t>
      </w:r>
      <w:r w:rsidRPr="007A05D4">
        <w:rPr>
          <w:rFonts w:ascii="Courier New" w:eastAsia="Times New Roman" w:hAnsi="Courier New" w:cs="Courier New"/>
          <w:color w:val="333333"/>
          <w:kern w:val="0"/>
          <w:sz w:val="20"/>
          <w:lang w:eastAsia="en-US"/>
        </w:rPr>
        <w:t>;</w:t>
      </w:r>
    </w:p>
    <w:p w14:paraId="5B51C020"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6A446191"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5C5FDEA0"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if</w:t>
      </w:r>
      <w:r w:rsidRPr="007A05D4">
        <w:rPr>
          <w:rFonts w:ascii="Courier New" w:eastAsia="Times New Roman" w:hAnsi="Courier New" w:cs="Courier New"/>
          <w:color w:val="333333"/>
          <w:kern w:val="0"/>
          <w:sz w:val="20"/>
          <w:lang w:eastAsia="en-US"/>
        </w:rPr>
        <w:t xml:space="preserve"> count = </w:t>
      </w:r>
      <w:r w:rsidRPr="007A05D4">
        <w:rPr>
          <w:rFonts w:ascii="Courier New" w:eastAsia="Times New Roman" w:hAnsi="Courier New" w:cs="Courier New"/>
          <w:b/>
          <w:bCs/>
          <w:color w:val="0000DD"/>
          <w:kern w:val="0"/>
          <w:sz w:val="20"/>
          <w:lang w:eastAsia="en-US"/>
        </w:rPr>
        <w:t>135</w:t>
      </w: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then</w:t>
      </w:r>
    </w:p>
    <w:p w14:paraId="64EC8FFE"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color w:val="333333"/>
          <w:kern w:val="0"/>
          <w:sz w:val="20"/>
          <w:lang w:eastAsia="en-US"/>
        </w:rPr>
        <w:t xml:space="preserve">report  </w:t>
      </w:r>
      <w:proofErr w:type="spellStart"/>
      <w:r w:rsidRPr="007A05D4">
        <w:rPr>
          <w:rFonts w:ascii="Courier New" w:eastAsia="Times New Roman" w:hAnsi="Courier New" w:cs="Courier New"/>
          <w:color w:val="333333"/>
          <w:kern w:val="0"/>
          <w:sz w:val="20"/>
          <w:lang w:eastAsia="en-US"/>
        </w:rPr>
        <w:t>fileName</w:t>
      </w:r>
      <w:proofErr w:type="spellEnd"/>
      <w:proofErr w:type="gramEnd"/>
      <w:r w:rsidRPr="007A05D4">
        <w:rPr>
          <w:rFonts w:ascii="Courier New" w:eastAsia="Times New Roman" w:hAnsi="Courier New" w:cs="Courier New"/>
          <w:color w:val="333333"/>
          <w:kern w:val="0"/>
          <w:sz w:val="20"/>
          <w:lang w:eastAsia="en-US"/>
        </w:rPr>
        <w:t>&amp;</w:t>
      </w:r>
      <w:r w:rsidRPr="007A05D4">
        <w:rPr>
          <w:rFonts w:ascii="Courier New" w:eastAsia="Times New Roman" w:hAnsi="Courier New" w:cs="Courier New"/>
          <w:color w:val="333333"/>
          <w:kern w:val="0"/>
          <w:sz w:val="20"/>
          <w:shd w:val="clear" w:color="auto" w:fill="FFF0F0"/>
          <w:lang w:eastAsia="en-US"/>
        </w:rPr>
        <w:t xml:space="preserve">" -&gt; power "&amp; </w:t>
      </w:r>
      <w:proofErr w:type="spellStart"/>
      <w:r w:rsidRPr="007A05D4">
        <w:rPr>
          <w:rFonts w:ascii="Courier New" w:eastAsia="Times New Roman" w:hAnsi="Courier New" w:cs="Courier New"/>
          <w:color w:val="333333"/>
          <w:kern w:val="0"/>
          <w:sz w:val="20"/>
          <w:shd w:val="clear" w:color="auto" w:fill="FFF0F0"/>
          <w:lang w:eastAsia="en-US"/>
        </w:rPr>
        <w:t>to_string</w:t>
      </w:r>
      <w:proofErr w:type="spellEnd"/>
      <w:r w:rsidRPr="007A05D4">
        <w:rPr>
          <w:rFonts w:ascii="Courier New" w:eastAsia="Times New Roman" w:hAnsi="Courier New" w:cs="Courier New"/>
          <w:color w:val="333333"/>
          <w:kern w:val="0"/>
          <w:sz w:val="20"/>
          <w:shd w:val="clear" w:color="auto" w:fill="FFF0F0"/>
          <w:lang w:eastAsia="en-US"/>
        </w:rPr>
        <w:t>(</w:t>
      </w:r>
      <w:proofErr w:type="spellStart"/>
      <w:r w:rsidRPr="007A05D4">
        <w:rPr>
          <w:rFonts w:ascii="Courier New" w:eastAsia="Times New Roman" w:hAnsi="Courier New" w:cs="Courier New"/>
          <w:color w:val="333333"/>
          <w:kern w:val="0"/>
          <w:sz w:val="20"/>
          <w:shd w:val="clear" w:color="auto" w:fill="FFF0F0"/>
          <w:lang w:eastAsia="en-US"/>
        </w:rPr>
        <w:t>to_integer</w:t>
      </w:r>
      <w:proofErr w:type="spellEnd"/>
      <w:r w:rsidRPr="007A05D4">
        <w:rPr>
          <w:rFonts w:ascii="Courier New" w:eastAsia="Times New Roman" w:hAnsi="Courier New" w:cs="Courier New"/>
          <w:color w:val="333333"/>
          <w:kern w:val="0"/>
          <w:sz w:val="20"/>
          <w:shd w:val="clear" w:color="auto" w:fill="FFF0F0"/>
          <w:lang w:eastAsia="en-US"/>
        </w:rPr>
        <w:t xml:space="preserve">(y)) &amp;"-&gt; Amplitude: " &amp; </w:t>
      </w:r>
      <w:proofErr w:type="spellStart"/>
      <w:r w:rsidRPr="007A05D4">
        <w:rPr>
          <w:rFonts w:ascii="Courier New" w:eastAsia="Times New Roman" w:hAnsi="Courier New" w:cs="Courier New"/>
          <w:color w:val="333333"/>
          <w:kern w:val="0"/>
          <w:sz w:val="20"/>
          <w:shd w:val="clear" w:color="auto" w:fill="FFF0F0"/>
          <w:lang w:eastAsia="en-US"/>
        </w:rPr>
        <w:t>to_string</w:t>
      </w:r>
      <w:proofErr w:type="spellEnd"/>
      <w:r w:rsidRPr="007A05D4">
        <w:rPr>
          <w:rFonts w:ascii="Courier New" w:eastAsia="Times New Roman" w:hAnsi="Courier New" w:cs="Courier New"/>
          <w:color w:val="333333"/>
          <w:kern w:val="0"/>
          <w:sz w:val="20"/>
          <w:shd w:val="clear" w:color="auto" w:fill="FFF0F0"/>
          <w:lang w:eastAsia="en-US"/>
        </w:rPr>
        <w:t>(sqrt(real(</w:t>
      </w:r>
      <w:proofErr w:type="spellStart"/>
      <w:r w:rsidRPr="007A05D4">
        <w:rPr>
          <w:rFonts w:ascii="Courier New" w:eastAsia="Times New Roman" w:hAnsi="Courier New" w:cs="Courier New"/>
          <w:color w:val="333333"/>
          <w:kern w:val="0"/>
          <w:sz w:val="20"/>
          <w:shd w:val="clear" w:color="auto" w:fill="FFF0F0"/>
          <w:lang w:eastAsia="en-US"/>
        </w:rPr>
        <w:t>to_integer</w:t>
      </w:r>
      <w:proofErr w:type="spellEnd"/>
      <w:r w:rsidRPr="007A05D4">
        <w:rPr>
          <w:rFonts w:ascii="Courier New" w:eastAsia="Times New Roman" w:hAnsi="Courier New" w:cs="Courier New"/>
          <w:color w:val="333333"/>
          <w:kern w:val="0"/>
          <w:sz w:val="20"/>
          <w:shd w:val="clear" w:color="auto" w:fill="FFF0F0"/>
          <w:lang w:eastAsia="en-US"/>
        </w:rPr>
        <w:t>(y))),"%f") &amp; "."</w:t>
      </w:r>
      <w:r w:rsidRPr="007A05D4">
        <w:rPr>
          <w:rFonts w:ascii="Courier New" w:eastAsia="Times New Roman" w:hAnsi="Courier New" w:cs="Courier New"/>
          <w:color w:val="333333"/>
          <w:kern w:val="0"/>
          <w:sz w:val="20"/>
          <w:lang w:eastAsia="en-US"/>
        </w:rPr>
        <w:t>;</w:t>
      </w:r>
    </w:p>
    <w:p w14:paraId="625CE461"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b/>
          <w:bCs/>
          <w:color w:val="008800"/>
          <w:kern w:val="0"/>
          <w:sz w:val="20"/>
          <w:lang w:eastAsia="en-US"/>
        </w:rPr>
        <w:t>exit</w:t>
      </w:r>
      <w:r w:rsidRPr="007A05D4">
        <w:rPr>
          <w:rFonts w:ascii="Courier New" w:eastAsia="Times New Roman" w:hAnsi="Courier New" w:cs="Courier New"/>
          <w:color w:val="333333"/>
          <w:kern w:val="0"/>
          <w:sz w:val="20"/>
          <w:lang w:eastAsia="en-US"/>
        </w:rPr>
        <w:t>;</w:t>
      </w:r>
      <w:proofErr w:type="gramEnd"/>
    </w:p>
    <w:p w14:paraId="20B246AA"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end</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b/>
          <w:bCs/>
          <w:color w:val="008800"/>
          <w:kern w:val="0"/>
          <w:sz w:val="20"/>
          <w:lang w:eastAsia="en-US"/>
        </w:rPr>
        <w:t>if</w:t>
      </w:r>
      <w:r w:rsidRPr="007A05D4">
        <w:rPr>
          <w:rFonts w:ascii="Courier New" w:eastAsia="Times New Roman" w:hAnsi="Courier New" w:cs="Courier New"/>
          <w:color w:val="333333"/>
          <w:kern w:val="0"/>
          <w:sz w:val="20"/>
          <w:lang w:eastAsia="en-US"/>
        </w:rPr>
        <w:t>;</w:t>
      </w:r>
      <w:proofErr w:type="gramEnd"/>
    </w:p>
    <w:p w14:paraId="724DB109"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
    <w:p w14:paraId="298D98D6"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end</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b/>
          <w:bCs/>
          <w:color w:val="008800"/>
          <w:kern w:val="0"/>
          <w:sz w:val="20"/>
          <w:lang w:eastAsia="en-US"/>
        </w:rPr>
        <w:t>loop</w:t>
      </w:r>
      <w:r w:rsidRPr="007A05D4">
        <w:rPr>
          <w:rFonts w:ascii="Courier New" w:eastAsia="Times New Roman" w:hAnsi="Courier New" w:cs="Courier New"/>
          <w:color w:val="333333"/>
          <w:kern w:val="0"/>
          <w:sz w:val="20"/>
          <w:lang w:eastAsia="en-US"/>
        </w:rPr>
        <w:t>;</w:t>
      </w:r>
      <w:proofErr w:type="gramEnd"/>
    </w:p>
    <w:p w14:paraId="382D193E"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352E2EA6"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proofErr w:type="spellStart"/>
      <w:r w:rsidRPr="007A05D4">
        <w:rPr>
          <w:rFonts w:ascii="Courier New" w:eastAsia="Times New Roman" w:hAnsi="Courier New" w:cs="Courier New"/>
          <w:color w:val="333333"/>
          <w:kern w:val="0"/>
          <w:sz w:val="20"/>
          <w:lang w:eastAsia="en-US"/>
        </w:rPr>
        <w:t>file_close</w:t>
      </w:r>
      <w:proofErr w:type="spellEnd"/>
      <w:r w:rsidRPr="007A05D4">
        <w:rPr>
          <w:rFonts w:ascii="Courier New" w:eastAsia="Times New Roman" w:hAnsi="Courier New" w:cs="Courier New"/>
          <w:color w:val="333333"/>
          <w:kern w:val="0"/>
          <w:sz w:val="20"/>
          <w:lang w:eastAsia="en-US"/>
        </w:rPr>
        <w:t>(</w:t>
      </w:r>
      <w:proofErr w:type="spellStart"/>
      <w:r w:rsidRPr="007A05D4">
        <w:rPr>
          <w:rFonts w:ascii="Courier New" w:eastAsia="Times New Roman" w:hAnsi="Courier New" w:cs="Courier New"/>
          <w:color w:val="333333"/>
          <w:kern w:val="0"/>
          <w:sz w:val="20"/>
          <w:lang w:eastAsia="en-US"/>
        </w:rPr>
        <w:t>testFile</w:t>
      </w:r>
      <w:proofErr w:type="spellEnd"/>
      <w:proofErr w:type="gramStart"/>
      <w:r w:rsidRPr="007A05D4">
        <w:rPr>
          <w:rFonts w:ascii="Courier New" w:eastAsia="Times New Roman" w:hAnsi="Courier New" w:cs="Courier New"/>
          <w:color w:val="333333"/>
          <w:kern w:val="0"/>
          <w:sz w:val="20"/>
          <w:lang w:eastAsia="en-US"/>
        </w:rPr>
        <w:t>);</w:t>
      </w:r>
      <w:proofErr w:type="gramEnd"/>
    </w:p>
    <w:p w14:paraId="47C068F3"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lastRenderedPageBreak/>
        <w:t xml:space="preserve">      </w:t>
      </w:r>
      <w:proofErr w:type="gramStart"/>
      <w:r w:rsidRPr="007A05D4">
        <w:rPr>
          <w:rFonts w:ascii="Courier New" w:eastAsia="Times New Roman" w:hAnsi="Courier New" w:cs="Courier New"/>
          <w:b/>
          <w:bCs/>
          <w:color w:val="008800"/>
          <w:kern w:val="0"/>
          <w:sz w:val="20"/>
          <w:lang w:eastAsia="en-US"/>
        </w:rPr>
        <w:t>wait</w:t>
      </w:r>
      <w:r w:rsidRPr="007A05D4">
        <w:rPr>
          <w:rFonts w:ascii="Courier New" w:eastAsia="Times New Roman" w:hAnsi="Courier New" w:cs="Courier New"/>
          <w:color w:val="333333"/>
          <w:kern w:val="0"/>
          <w:sz w:val="20"/>
          <w:lang w:eastAsia="en-US"/>
        </w:rPr>
        <w:t>;</w:t>
      </w:r>
      <w:proofErr w:type="gramEnd"/>
    </w:p>
    <w:p w14:paraId="3B871987"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color w:val="333333"/>
          <w:kern w:val="0"/>
          <w:sz w:val="20"/>
          <w:lang w:eastAsia="en-US"/>
        </w:rPr>
        <w:t xml:space="preserve">  </w:t>
      </w:r>
      <w:r w:rsidRPr="007A05D4">
        <w:rPr>
          <w:rFonts w:ascii="Courier New" w:eastAsia="Times New Roman" w:hAnsi="Courier New" w:cs="Courier New"/>
          <w:b/>
          <w:bCs/>
          <w:color w:val="008800"/>
          <w:kern w:val="0"/>
          <w:sz w:val="20"/>
          <w:lang w:eastAsia="en-US"/>
        </w:rPr>
        <w:t>end</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b/>
          <w:bCs/>
          <w:color w:val="008800"/>
          <w:kern w:val="0"/>
          <w:sz w:val="20"/>
          <w:lang w:eastAsia="en-US"/>
        </w:rPr>
        <w:t>process</w:t>
      </w:r>
      <w:r w:rsidRPr="007A05D4">
        <w:rPr>
          <w:rFonts w:ascii="Courier New" w:eastAsia="Times New Roman" w:hAnsi="Courier New" w:cs="Courier New"/>
          <w:color w:val="333333"/>
          <w:kern w:val="0"/>
          <w:sz w:val="20"/>
          <w:lang w:eastAsia="en-US"/>
        </w:rPr>
        <w:t>;</w:t>
      </w:r>
      <w:proofErr w:type="gramEnd"/>
    </w:p>
    <w:p w14:paraId="48EB356C"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p>
    <w:p w14:paraId="026D40DC" w14:textId="77777777" w:rsidR="007A05D4" w:rsidRPr="007A05D4" w:rsidRDefault="007A05D4" w:rsidP="007A0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right="0"/>
        <w:rPr>
          <w:rFonts w:ascii="Courier New" w:eastAsia="Times New Roman" w:hAnsi="Courier New" w:cs="Courier New"/>
          <w:color w:val="333333"/>
          <w:kern w:val="0"/>
          <w:sz w:val="20"/>
          <w:lang w:eastAsia="en-US"/>
        </w:rPr>
      </w:pPr>
      <w:r w:rsidRPr="007A05D4">
        <w:rPr>
          <w:rFonts w:ascii="Courier New" w:eastAsia="Times New Roman" w:hAnsi="Courier New" w:cs="Courier New"/>
          <w:b/>
          <w:bCs/>
          <w:color w:val="008800"/>
          <w:kern w:val="0"/>
          <w:sz w:val="20"/>
          <w:lang w:eastAsia="en-US"/>
        </w:rPr>
        <w:t>end</w:t>
      </w:r>
      <w:r w:rsidRPr="007A05D4">
        <w:rPr>
          <w:rFonts w:ascii="Courier New" w:eastAsia="Times New Roman" w:hAnsi="Courier New" w:cs="Courier New"/>
          <w:color w:val="333333"/>
          <w:kern w:val="0"/>
          <w:sz w:val="20"/>
          <w:lang w:eastAsia="en-US"/>
        </w:rPr>
        <w:t xml:space="preserve"> </w:t>
      </w:r>
      <w:proofErr w:type="gramStart"/>
      <w:r w:rsidRPr="007A05D4">
        <w:rPr>
          <w:rFonts w:ascii="Courier New" w:eastAsia="Times New Roman" w:hAnsi="Courier New" w:cs="Courier New"/>
          <w:b/>
          <w:bCs/>
          <w:color w:val="008800"/>
          <w:kern w:val="0"/>
          <w:sz w:val="20"/>
          <w:lang w:eastAsia="en-US"/>
        </w:rPr>
        <w:t>architecture</w:t>
      </w:r>
      <w:r w:rsidRPr="007A05D4">
        <w:rPr>
          <w:rFonts w:ascii="Courier New" w:eastAsia="Times New Roman" w:hAnsi="Courier New" w:cs="Courier New"/>
          <w:color w:val="333333"/>
          <w:kern w:val="0"/>
          <w:sz w:val="20"/>
          <w:lang w:eastAsia="en-US"/>
        </w:rPr>
        <w:t>;</w:t>
      </w:r>
      <w:proofErr w:type="gramEnd"/>
    </w:p>
    <w:p w14:paraId="4654593F" w14:textId="77777777" w:rsidR="00157E0A" w:rsidRDefault="00157E0A" w:rsidP="00B77329">
      <w:pPr>
        <w:pStyle w:val="Signature"/>
        <w:rPr>
          <w:rFonts w:cs="Times New Roman"/>
          <w:color w:val="auto"/>
          <w:lang w:bidi="fa-IR"/>
        </w:rPr>
      </w:pPr>
    </w:p>
    <w:p w14:paraId="251880A9" w14:textId="77777777" w:rsidR="00157E0A" w:rsidRDefault="00157E0A" w:rsidP="00B77329">
      <w:pPr>
        <w:pStyle w:val="Signature"/>
        <w:rPr>
          <w:rFonts w:cs="Times New Roman"/>
          <w:color w:val="auto"/>
          <w:lang w:bidi="fa-IR"/>
        </w:rPr>
      </w:pPr>
    </w:p>
    <w:p w14:paraId="555996C4" w14:textId="77777777" w:rsidR="00157E0A" w:rsidRDefault="00157E0A" w:rsidP="00B77329">
      <w:pPr>
        <w:pStyle w:val="Signature"/>
        <w:rPr>
          <w:rFonts w:cs="Times New Roman"/>
          <w:color w:val="auto"/>
          <w:lang w:bidi="fa-IR"/>
        </w:rPr>
      </w:pPr>
    </w:p>
    <w:p w14:paraId="517F552E" w14:textId="77777777" w:rsidR="00157E0A" w:rsidRDefault="00157E0A" w:rsidP="00B77329">
      <w:pPr>
        <w:pStyle w:val="Signature"/>
        <w:rPr>
          <w:rFonts w:cs="Times New Roman"/>
          <w:color w:val="auto"/>
          <w:lang w:bidi="fa-IR"/>
        </w:rPr>
      </w:pPr>
    </w:p>
    <w:p w14:paraId="4C16D50C" w14:textId="77777777" w:rsidR="00157E0A" w:rsidRDefault="00157E0A" w:rsidP="00B77329">
      <w:pPr>
        <w:pStyle w:val="Signature"/>
        <w:rPr>
          <w:rFonts w:cs="Times New Roman"/>
          <w:color w:val="auto"/>
          <w:lang w:bidi="fa-IR"/>
        </w:rPr>
      </w:pPr>
    </w:p>
    <w:p w14:paraId="1E8414DC" w14:textId="77777777" w:rsidR="00157E0A" w:rsidRDefault="00157E0A" w:rsidP="00B77329">
      <w:pPr>
        <w:pStyle w:val="Signature"/>
        <w:rPr>
          <w:rFonts w:cs="Times New Roman"/>
          <w:color w:val="auto"/>
          <w:lang w:bidi="fa-IR"/>
        </w:rPr>
      </w:pPr>
    </w:p>
    <w:p w14:paraId="285E98C7" w14:textId="77777777" w:rsidR="00157E0A" w:rsidRDefault="00157E0A" w:rsidP="00B77329">
      <w:pPr>
        <w:pStyle w:val="Signature"/>
        <w:rPr>
          <w:rFonts w:cs="Times New Roman"/>
          <w:color w:val="auto"/>
          <w:lang w:bidi="fa-IR"/>
        </w:rPr>
      </w:pPr>
    </w:p>
    <w:p w14:paraId="3D365971" w14:textId="77777777" w:rsidR="00157E0A" w:rsidRDefault="00157E0A" w:rsidP="00B77329">
      <w:pPr>
        <w:pStyle w:val="Signature"/>
        <w:rPr>
          <w:rFonts w:cs="Times New Roman"/>
          <w:color w:val="auto"/>
          <w:lang w:bidi="fa-IR"/>
        </w:rPr>
      </w:pPr>
    </w:p>
    <w:p w14:paraId="75B2D546" w14:textId="77777777" w:rsidR="00157E0A" w:rsidRDefault="00157E0A" w:rsidP="00B77329">
      <w:pPr>
        <w:pStyle w:val="Signature"/>
        <w:rPr>
          <w:rFonts w:cs="Times New Roman"/>
          <w:color w:val="auto"/>
          <w:lang w:bidi="fa-IR"/>
        </w:rPr>
      </w:pPr>
    </w:p>
    <w:p w14:paraId="4B6FB864" w14:textId="77777777" w:rsidR="00157E0A" w:rsidRDefault="00157E0A" w:rsidP="00B77329">
      <w:pPr>
        <w:pStyle w:val="Signature"/>
        <w:rPr>
          <w:rFonts w:cs="Times New Roman"/>
          <w:color w:val="auto"/>
          <w:lang w:bidi="fa-IR"/>
        </w:rPr>
      </w:pPr>
    </w:p>
    <w:p w14:paraId="13979864" w14:textId="77777777" w:rsidR="00157E0A" w:rsidRDefault="00157E0A" w:rsidP="00B77329">
      <w:pPr>
        <w:pStyle w:val="Signature"/>
        <w:rPr>
          <w:rFonts w:cs="Times New Roman"/>
          <w:color w:val="auto"/>
          <w:lang w:bidi="fa-IR"/>
        </w:rPr>
      </w:pPr>
    </w:p>
    <w:p w14:paraId="46CE6BDC" w14:textId="77777777" w:rsidR="00157E0A" w:rsidRDefault="00157E0A" w:rsidP="00B77329">
      <w:pPr>
        <w:pStyle w:val="Signature"/>
        <w:rPr>
          <w:rFonts w:cs="Times New Roman"/>
          <w:color w:val="auto"/>
          <w:lang w:bidi="fa-IR"/>
        </w:rPr>
      </w:pPr>
    </w:p>
    <w:p w14:paraId="19D79B29" w14:textId="77777777" w:rsidR="00157E0A" w:rsidRDefault="00157E0A" w:rsidP="00B77329">
      <w:pPr>
        <w:pStyle w:val="Signature"/>
        <w:rPr>
          <w:rFonts w:cs="Times New Roman"/>
          <w:color w:val="auto"/>
          <w:lang w:bidi="fa-IR"/>
        </w:rPr>
      </w:pPr>
    </w:p>
    <w:p w14:paraId="5CC35644" w14:textId="77777777" w:rsidR="00157E0A" w:rsidRDefault="00157E0A" w:rsidP="00B77329">
      <w:pPr>
        <w:pStyle w:val="Signature"/>
        <w:rPr>
          <w:rFonts w:cs="Times New Roman"/>
          <w:color w:val="auto"/>
          <w:lang w:bidi="fa-IR"/>
        </w:rPr>
      </w:pPr>
    </w:p>
    <w:p w14:paraId="13C1CF35" w14:textId="77777777" w:rsidR="00157E0A" w:rsidRDefault="00157E0A" w:rsidP="00B77329">
      <w:pPr>
        <w:pStyle w:val="Signature"/>
        <w:rPr>
          <w:rFonts w:cs="Times New Roman"/>
          <w:color w:val="auto"/>
          <w:lang w:bidi="fa-IR"/>
        </w:rPr>
      </w:pPr>
    </w:p>
    <w:p w14:paraId="0B1EBCB2" w14:textId="77777777" w:rsidR="00157E0A" w:rsidRDefault="00157E0A" w:rsidP="00B77329">
      <w:pPr>
        <w:pStyle w:val="Signature"/>
        <w:rPr>
          <w:rFonts w:cs="Times New Roman"/>
          <w:color w:val="auto"/>
          <w:lang w:bidi="fa-IR"/>
        </w:rPr>
      </w:pPr>
    </w:p>
    <w:p w14:paraId="02AA1A71" w14:textId="77777777" w:rsidR="00157E0A" w:rsidRDefault="00157E0A" w:rsidP="00B77329">
      <w:pPr>
        <w:pStyle w:val="Signature"/>
        <w:rPr>
          <w:rFonts w:cs="Times New Roman"/>
          <w:color w:val="auto"/>
          <w:lang w:bidi="fa-IR"/>
        </w:rPr>
      </w:pPr>
    </w:p>
    <w:p w14:paraId="6C809E6C" w14:textId="77777777" w:rsidR="00157E0A" w:rsidRDefault="00157E0A" w:rsidP="00B77329">
      <w:pPr>
        <w:pStyle w:val="Signature"/>
        <w:rPr>
          <w:rFonts w:cs="Times New Roman"/>
          <w:color w:val="auto"/>
          <w:lang w:bidi="fa-IR"/>
        </w:rPr>
      </w:pPr>
    </w:p>
    <w:p w14:paraId="512E5D31" w14:textId="77777777" w:rsidR="00157E0A" w:rsidRDefault="00157E0A" w:rsidP="00B77329">
      <w:pPr>
        <w:pStyle w:val="Signature"/>
        <w:rPr>
          <w:rFonts w:cs="Times New Roman"/>
          <w:color w:val="auto"/>
          <w:lang w:bidi="fa-IR"/>
        </w:rPr>
      </w:pPr>
    </w:p>
    <w:p w14:paraId="4A5E67EF" w14:textId="77777777" w:rsidR="00157E0A" w:rsidRDefault="00157E0A" w:rsidP="00B77329">
      <w:pPr>
        <w:pStyle w:val="Signature"/>
        <w:rPr>
          <w:rFonts w:cs="Times New Roman"/>
          <w:color w:val="auto"/>
          <w:lang w:bidi="fa-IR"/>
        </w:rPr>
      </w:pPr>
    </w:p>
    <w:p w14:paraId="2359B685" w14:textId="77777777" w:rsidR="00157E0A" w:rsidRDefault="00157E0A" w:rsidP="00B77329">
      <w:pPr>
        <w:pStyle w:val="Signature"/>
        <w:rPr>
          <w:rFonts w:cs="Times New Roman"/>
          <w:color w:val="auto"/>
          <w:lang w:bidi="fa-IR"/>
        </w:rPr>
      </w:pPr>
    </w:p>
    <w:p w14:paraId="16D6081C" w14:textId="77777777" w:rsidR="00157E0A" w:rsidRDefault="00157E0A" w:rsidP="00B77329">
      <w:pPr>
        <w:pStyle w:val="Signature"/>
        <w:rPr>
          <w:rFonts w:cs="Times New Roman"/>
          <w:color w:val="auto"/>
          <w:lang w:bidi="fa-IR"/>
        </w:rPr>
      </w:pPr>
    </w:p>
    <w:p w14:paraId="5B0A78AF" w14:textId="77777777" w:rsidR="00157E0A" w:rsidRDefault="00157E0A" w:rsidP="00B77329">
      <w:pPr>
        <w:pStyle w:val="Signature"/>
        <w:rPr>
          <w:rFonts w:cs="Times New Roman"/>
          <w:color w:val="auto"/>
          <w:lang w:bidi="fa-IR"/>
        </w:rPr>
      </w:pPr>
    </w:p>
    <w:p w14:paraId="0518BA5A" w14:textId="77777777" w:rsidR="00157E0A" w:rsidRDefault="00157E0A" w:rsidP="00B77329">
      <w:pPr>
        <w:pStyle w:val="Signature"/>
        <w:rPr>
          <w:rFonts w:cs="Times New Roman"/>
          <w:color w:val="auto"/>
          <w:lang w:bidi="fa-IR"/>
        </w:rPr>
      </w:pPr>
    </w:p>
    <w:p w14:paraId="60898B9A" w14:textId="77777777" w:rsidR="00157E0A" w:rsidRDefault="00157E0A" w:rsidP="00B77329">
      <w:pPr>
        <w:pStyle w:val="Signature"/>
        <w:rPr>
          <w:rFonts w:cs="Times New Roman"/>
          <w:color w:val="auto"/>
          <w:lang w:bidi="fa-IR"/>
        </w:rPr>
      </w:pPr>
    </w:p>
    <w:p w14:paraId="590EAC2C" w14:textId="77777777" w:rsidR="00157E0A" w:rsidRDefault="00157E0A" w:rsidP="00B77329">
      <w:pPr>
        <w:pStyle w:val="Signature"/>
        <w:rPr>
          <w:rFonts w:cs="Times New Roman"/>
          <w:color w:val="auto"/>
          <w:lang w:bidi="fa-IR"/>
        </w:rPr>
      </w:pPr>
    </w:p>
    <w:p w14:paraId="6CB9A456" w14:textId="77777777" w:rsidR="00157E0A" w:rsidRPr="001335C4" w:rsidRDefault="00157E0A" w:rsidP="00B77329">
      <w:pPr>
        <w:pStyle w:val="Signature"/>
        <w:rPr>
          <w:rFonts w:cs="Times New Roman"/>
          <w:color w:val="auto"/>
          <w:lang w:bidi="fa-IR"/>
        </w:rPr>
      </w:pPr>
    </w:p>
    <w:sectPr w:rsidR="00157E0A" w:rsidRPr="001335C4" w:rsidSect="00A66B1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EA8D7" w14:textId="77777777" w:rsidR="00B665D0" w:rsidRDefault="00B665D0" w:rsidP="00A66B18">
      <w:pPr>
        <w:spacing w:before="0" w:after="0"/>
      </w:pPr>
      <w:r>
        <w:separator/>
      </w:r>
    </w:p>
  </w:endnote>
  <w:endnote w:type="continuationSeparator" w:id="0">
    <w:p w14:paraId="415F8719" w14:textId="77777777" w:rsidR="00B665D0" w:rsidRDefault="00B665D0"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HGSoeiKakugothicUB">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6F965" w14:textId="77777777" w:rsidR="00B665D0" w:rsidRDefault="00B665D0" w:rsidP="00A66B18">
      <w:pPr>
        <w:spacing w:before="0" w:after="0"/>
      </w:pPr>
      <w:r>
        <w:separator/>
      </w:r>
    </w:p>
  </w:footnote>
  <w:footnote w:type="continuationSeparator" w:id="0">
    <w:p w14:paraId="7589B104" w14:textId="77777777" w:rsidR="00B665D0" w:rsidRDefault="00B665D0"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53E62"/>
    <w:multiLevelType w:val="hybridMultilevel"/>
    <w:tmpl w:val="CB028110"/>
    <w:lvl w:ilvl="0" w:tplc="B34052B4">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43055"/>
    <w:multiLevelType w:val="hybridMultilevel"/>
    <w:tmpl w:val="F17CA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F5F"/>
    <w:multiLevelType w:val="hybridMultilevel"/>
    <w:tmpl w:val="6E8C7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57102B"/>
    <w:multiLevelType w:val="multilevel"/>
    <w:tmpl w:val="06402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56DDA"/>
    <w:multiLevelType w:val="hybridMultilevel"/>
    <w:tmpl w:val="107E1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22602"/>
    <w:multiLevelType w:val="hybridMultilevel"/>
    <w:tmpl w:val="2C3E905A"/>
    <w:lvl w:ilvl="0" w:tplc="FBF210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98505E"/>
    <w:multiLevelType w:val="multilevel"/>
    <w:tmpl w:val="CF76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87DE1"/>
    <w:multiLevelType w:val="hybridMultilevel"/>
    <w:tmpl w:val="DAD6F9C0"/>
    <w:lvl w:ilvl="0" w:tplc="FE00EAC4">
      <w:start w:val="1"/>
      <w:numFmt w:val="bullet"/>
      <w:lvlText w:val="•"/>
      <w:lvlJc w:val="left"/>
      <w:pPr>
        <w:tabs>
          <w:tab w:val="num" w:pos="720"/>
        </w:tabs>
        <w:ind w:left="720" w:hanging="360"/>
      </w:pPr>
      <w:rPr>
        <w:rFonts w:ascii="Arial" w:hAnsi="Arial" w:hint="default"/>
      </w:rPr>
    </w:lvl>
    <w:lvl w:ilvl="1" w:tplc="E91A110E" w:tentative="1">
      <w:start w:val="1"/>
      <w:numFmt w:val="bullet"/>
      <w:lvlText w:val="•"/>
      <w:lvlJc w:val="left"/>
      <w:pPr>
        <w:tabs>
          <w:tab w:val="num" w:pos="1440"/>
        </w:tabs>
        <w:ind w:left="1440" w:hanging="360"/>
      </w:pPr>
      <w:rPr>
        <w:rFonts w:ascii="Arial" w:hAnsi="Arial" w:hint="default"/>
      </w:rPr>
    </w:lvl>
    <w:lvl w:ilvl="2" w:tplc="863E7BBC" w:tentative="1">
      <w:start w:val="1"/>
      <w:numFmt w:val="bullet"/>
      <w:lvlText w:val="•"/>
      <w:lvlJc w:val="left"/>
      <w:pPr>
        <w:tabs>
          <w:tab w:val="num" w:pos="2160"/>
        </w:tabs>
        <w:ind w:left="2160" w:hanging="360"/>
      </w:pPr>
      <w:rPr>
        <w:rFonts w:ascii="Arial" w:hAnsi="Arial" w:hint="default"/>
      </w:rPr>
    </w:lvl>
    <w:lvl w:ilvl="3" w:tplc="5FD25012" w:tentative="1">
      <w:start w:val="1"/>
      <w:numFmt w:val="bullet"/>
      <w:lvlText w:val="•"/>
      <w:lvlJc w:val="left"/>
      <w:pPr>
        <w:tabs>
          <w:tab w:val="num" w:pos="2880"/>
        </w:tabs>
        <w:ind w:left="2880" w:hanging="360"/>
      </w:pPr>
      <w:rPr>
        <w:rFonts w:ascii="Arial" w:hAnsi="Arial" w:hint="default"/>
      </w:rPr>
    </w:lvl>
    <w:lvl w:ilvl="4" w:tplc="291A2050" w:tentative="1">
      <w:start w:val="1"/>
      <w:numFmt w:val="bullet"/>
      <w:lvlText w:val="•"/>
      <w:lvlJc w:val="left"/>
      <w:pPr>
        <w:tabs>
          <w:tab w:val="num" w:pos="3600"/>
        </w:tabs>
        <w:ind w:left="3600" w:hanging="360"/>
      </w:pPr>
      <w:rPr>
        <w:rFonts w:ascii="Arial" w:hAnsi="Arial" w:hint="default"/>
      </w:rPr>
    </w:lvl>
    <w:lvl w:ilvl="5" w:tplc="FD4CED92" w:tentative="1">
      <w:start w:val="1"/>
      <w:numFmt w:val="bullet"/>
      <w:lvlText w:val="•"/>
      <w:lvlJc w:val="left"/>
      <w:pPr>
        <w:tabs>
          <w:tab w:val="num" w:pos="4320"/>
        </w:tabs>
        <w:ind w:left="4320" w:hanging="360"/>
      </w:pPr>
      <w:rPr>
        <w:rFonts w:ascii="Arial" w:hAnsi="Arial" w:hint="default"/>
      </w:rPr>
    </w:lvl>
    <w:lvl w:ilvl="6" w:tplc="AFF6EF3A" w:tentative="1">
      <w:start w:val="1"/>
      <w:numFmt w:val="bullet"/>
      <w:lvlText w:val="•"/>
      <w:lvlJc w:val="left"/>
      <w:pPr>
        <w:tabs>
          <w:tab w:val="num" w:pos="5040"/>
        </w:tabs>
        <w:ind w:left="5040" w:hanging="360"/>
      </w:pPr>
      <w:rPr>
        <w:rFonts w:ascii="Arial" w:hAnsi="Arial" w:hint="default"/>
      </w:rPr>
    </w:lvl>
    <w:lvl w:ilvl="7" w:tplc="2AB60240" w:tentative="1">
      <w:start w:val="1"/>
      <w:numFmt w:val="bullet"/>
      <w:lvlText w:val="•"/>
      <w:lvlJc w:val="left"/>
      <w:pPr>
        <w:tabs>
          <w:tab w:val="num" w:pos="5760"/>
        </w:tabs>
        <w:ind w:left="5760" w:hanging="360"/>
      </w:pPr>
      <w:rPr>
        <w:rFonts w:ascii="Arial" w:hAnsi="Arial" w:hint="default"/>
      </w:rPr>
    </w:lvl>
    <w:lvl w:ilvl="8" w:tplc="C08AE6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595E94"/>
    <w:multiLevelType w:val="hybridMultilevel"/>
    <w:tmpl w:val="84F633AC"/>
    <w:lvl w:ilvl="0" w:tplc="FFFFFFFF">
      <w:start w:val="1"/>
      <w:numFmt w:val="bullet"/>
      <w:lvlText w:val=""/>
      <w:lvlJc w:val="left"/>
      <w:pPr>
        <w:ind w:left="1440" w:hanging="360"/>
      </w:pPr>
      <w:rPr>
        <w:rFonts w:ascii="Symbol" w:hAnsi="Symbol" w:hint="default"/>
      </w:rPr>
    </w:lvl>
    <w:lvl w:ilvl="1" w:tplc="B34052B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F861CC"/>
    <w:multiLevelType w:val="hybridMultilevel"/>
    <w:tmpl w:val="1D28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C006E"/>
    <w:multiLevelType w:val="hybridMultilevel"/>
    <w:tmpl w:val="3774B68E"/>
    <w:lvl w:ilvl="0" w:tplc="1B945BAC">
      <w:start w:val="1"/>
      <w:numFmt w:val="bullet"/>
      <w:lvlText w:val="•"/>
      <w:lvlJc w:val="left"/>
      <w:pPr>
        <w:tabs>
          <w:tab w:val="num" w:pos="720"/>
        </w:tabs>
        <w:ind w:left="720" w:hanging="360"/>
      </w:pPr>
      <w:rPr>
        <w:rFonts w:ascii="Arial" w:hAnsi="Arial" w:hint="default"/>
      </w:rPr>
    </w:lvl>
    <w:lvl w:ilvl="1" w:tplc="724C548C" w:tentative="1">
      <w:start w:val="1"/>
      <w:numFmt w:val="bullet"/>
      <w:lvlText w:val="•"/>
      <w:lvlJc w:val="left"/>
      <w:pPr>
        <w:tabs>
          <w:tab w:val="num" w:pos="1440"/>
        </w:tabs>
        <w:ind w:left="1440" w:hanging="360"/>
      </w:pPr>
      <w:rPr>
        <w:rFonts w:ascii="Arial" w:hAnsi="Arial" w:hint="default"/>
      </w:rPr>
    </w:lvl>
    <w:lvl w:ilvl="2" w:tplc="F8C42734" w:tentative="1">
      <w:start w:val="1"/>
      <w:numFmt w:val="bullet"/>
      <w:lvlText w:val="•"/>
      <w:lvlJc w:val="left"/>
      <w:pPr>
        <w:tabs>
          <w:tab w:val="num" w:pos="2160"/>
        </w:tabs>
        <w:ind w:left="2160" w:hanging="360"/>
      </w:pPr>
      <w:rPr>
        <w:rFonts w:ascii="Arial" w:hAnsi="Arial" w:hint="default"/>
      </w:rPr>
    </w:lvl>
    <w:lvl w:ilvl="3" w:tplc="4F12FB18" w:tentative="1">
      <w:start w:val="1"/>
      <w:numFmt w:val="bullet"/>
      <w:lvlText w:val="•"/>
      <w:lvlJc w:val="left"/>
      <w:pPr>
        <w:tabs>
          <w:tab w:val="num" w:pos="2880"/>
        </w:tabs>
        <w:ind w:left="2880" w:hanging="360"/>
      </w:pPr>
      <w:rPr>
        <w:rFonts w:ascii="Arial" w:hAnsi="Arial" w:hint="default"/>
      </w:rPr>
    </w:lvl>
    <w:lvl w:ilvl="4" w:tplc="83CEF9A4" w:tentative="1">
      <w:start w:val="1"/>
      <w:numFmt w:val="bullet"/>
      <w:lvlText w:val="•"/>
      <w:lvlJc w:val="left"/>
      <w:pPr>
        <w:tabs>
          <w:tab w:val="num" w:pos="3600"/>
        </w:tabs>
        <w:ind w:left="3600" w:hanging="360"/>
      </w:pPr>
      <w:rPr>
        <w:rFonts w:ascii="Arial" w:hAnsi="Arial" w:hint="default"/>
      </w:rPr>
    </w:lvl>
    <w:lvl w:ilvl="5" w:tplc="C86A0E7A" w:tentative="1">
      <w:start w:val="1"/>
      <w:numFmt w:val="bullet"/>
      <w:lvlText w:val="•"/>
      <w:lvlJc w:val="left"/>
      <w:pPr>
        <w:tabs>
          <w:tab w:val="num" w:pos="4320"/>
        </w:tabs>
        <w:ind w:left="4320" w:hanging="360"/>
      </w:pPr>
      <w:rPr>
        <w:rFonts w:ascii="Arial" w:hAnsi="Arial" w:hint="default"/>
      </w:rPr>
    </w:lvl>
    <w:lvl w:ilvl="6" w:tplc="B614955E" w:tentative="1">
      <w:start w:val="1"/>
      <w:numFmt w:val="bullet"/>
      <w:lvlText w:val="•"/>
      <w:lvlJc w:val="left"/>
      <w:pPr>
        <w:tabs>
          <w:tab w:val="num" w:pos="5040"/>
        </w:tabs>
        <w:ind w:left="5040" w:hanging="360"/>
      </w:pPr>
      <w:rPr>
        <w:rFonts w:ascii="Arial" w:hAnsi="Arial" w:hint="default"/>
      </w:rPr>
    </w:lvl>
    <w:lvl w:ilvl="7" w:tplc="C6A40F68" w:tentative="1">
      <w:start w:val="1"/>
      <w:numFmt w:val="bullet"/>
      <w:lvlText w:val="•"/>
      <w:lvlJc w:val="left"/>
      <w:pPr>
        <w:tabs>
          <w:tab w:val="num" w:pos="5760"/>
        </w:tabs>
        <w:ind w:left="5760" w:hanging="360"/>
      </w:pPr>
      <w:rPr>
        <w:rFonts w:ascii="Arial" w:hAnsi="Arial" w:hint="default"/>
      </w:rPr>
    </w:lvl>
    <w:lvl w:ilvl="8" w:tplc="4C62B05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026ABA"/>
    <w:multiLevelType w:val="hybridMultilevel"/>
    <w:tmpl w:val="F1363838"/>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03472C6"/>
    <w:multiLevelType w:val="hybridMultilevel"/>
    <w:tmpl w:val="B7D0582E"/>
    <w:lvl w:ilvl="0" w:tplc="5F524860">
      <w:start w:val="1"/>
      <w:numFmt w:val="bullet"/>
      <w:lvlText w:val="•"/>
      <w:lvlJc w:val="left"/>
      <w:pPr>
        <w:tabs>
          <w:tab w:val="num" w:pos="720"/>
        </w:tabs>
        <w:ind w:left="720" w:hanging="360"/>
      </w:pPr>
      <w:rPr>
        <w:rFonts w:ascii="Arial" w:hAnsi="Arial" w:hint="default"/>
      </w:rPr>
    </w:lvl>
    <w:lvl w:ilvl="1" w:tplc="0DE44A48" w:tentative="1">
      <w:start w:val="1"/>
      <w:numFmt w:val="bullet"/>
      <w:lvlText w:val="•"/>
      <w:lvlJc w:val="left"/>
      <w:pPr>
        <w:tabs>
          <w:tab w:val="num" w:pos="1440"/>
        </w:tabs>
        <w:ind w:left="1440" w:hanging="360"/>
      </w:pPr>
      <w:rPr>
        <w:rFonts w:ascii="Arial" w:hAnsi="Arial" w:hint="default"/>
      </w:rPr>
    </w:lvl>
    <w:lvl w:ilvl="2" w:tplc="06CCFE54" w:tentative="1">
      <w:start w:val="1"/>
      <w:numFmt w:val="bullet"/>
      <w:lvlText w:val="•"/>
      <w:lvlJc w:val="left"/>
      <w:pPr>
        <w:tabs>
          <w:tab w:val="num" w:pos="2160"/>
        </w:tabs>
        <w:ind w:left="2160" w:hanging="360"/>
      </w:pPr>
      <w:rPr>
        <w:rFonts w:ascii="Arial" w:hAnsi="Arial" w:hint="default"/>
      </w:rPr>
    </w:lvl>
    <w:lvl w:ilvl="3" w:tplc="6518B564" w:tentative="1">
      <w:start w:val="1"/>
      <w:numFmt w:val="bullet"/>
      <w:lvlText w:val="•"/>
      <w:lvlJc w:val="left"/>
      <w:pPr>
        <w:tabs>
          <w:tab w:val="num" w:pos="2880"/>
        </w:tabs>
        <w:ind w:left="2880" w:hanging="360"/>
      </w:pPr>
      <w:rPr>
        <w:rFonts w:ascii="Arial" w:hAnsi="Arial" w:hint="default"/>
      </w:rPr>
    </w:lvl>
    <w:lvl w:ilvl="4" w:tplc="3C528B0A" w:tentative="1">
      <w:start w:val="1"/>
      <w:numFmt w:val="bullet"/>
      <w:lvlText w:val="•"/>
      <w:lvlJc w:val="left"/>
      <w:pPr>
        <w:tabs>
          <w:tab w:val="num" w:pos="3600"/>
        </w:tabs>
        <w:ind w:left="3600" w:hanging="360"/>
      </w:pPr>
      <w:rPr>
        <w:rFonts w:ascii="Arial" w:hAnsi="Arial" w:hint="default"/>
      </w:rPr>
    </w:lvl>
    <w:lvl w:ilvl="5" w:tplc="9700589C" w:tentative="1">
      <w:start w:val="1"/>
      <w:numFmt w:val="bullet"/>
      <w:lvlText w:val="•"/>
      <w:lvlJc w:val="left"/>
      <w:pPr>
        <w:tabs>
          <w:tab w:val="num" w:pos="4320"/>
        </w:tabs>
        <w:ind w:left="4320" w:hanging="360"/>
      </w:pPr>
      <w:rPr>
        <w:rFonts w:ascii="Arial" w:hAnsi="Arial" w:hint="default"/>
      </w:rPr>
    </w:lvl>
    <w:lvl w:ilvl="6" w:tplc="CCEAE3F8" w:tentative="1">
      <w:start w:val="1"/>
      <w:numFmt w:val="bullet"/>
      <w:lvlText w:val="•"/>
      <w:lvlJc w:val="left"/>
      <w:pPr>
        <w:tabs>
          <w:tab w:val="num" w:pos="5040"/>
        </w:tabs>
        <w:ind w:left="5040" w:hanging="360"/>
      </w:pPr>
      <w:rPr>
        <w:rFonts w:ascii="Arial" w:hAnsi="Arial" w:hint="default"/>
      </w:rPr>
    </w:lvl>
    <w:lvl w:ilvl="7" w:tplc="38CC74A2" w:tentative="1">
      <w:start w:val="1"/>
      <w:numFmt w:val="bullet"/>
      <w:lvlText w:val="•"/>
      <w:lvlJc w:val="left"/>
      <w:pPr>
        <w:tabs>
          <w:tab w:val="num" w:pos="5760"/>
        </w:tabs>
        <w:ind w:left="5760" w:hanging="360"/>
      </w:pPr>
      <w:rPr>
        <w:rFonts w:ascii="Arial" w:hAnsi="Arial" w:hint="default"/>
      </w:rPr>
    </w:lvl>
    <w:lvl w:ilvl="8" w:tplc="D8E438C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F5C73A6"/>
    <w:multiLevelType w:val="hybridMultilevel"/>
    <w:tmpl w:val="053C3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637B98"/>
    <w:multiLevelType w:val="multilevel"/>
    <w:tmpl w:val="8340C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B62DDE"/>
    <w:multiLevelType w:val="hybridMultilevel"/>
    <w:tmpl w:val="DFA436FE"/>
    <w:lvl w:ilvl="0" w:tplc="2C18F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97426A"/>
    <w:multiLevelType w:val="multilevel"/>
    <w:tmpl w:val="5F48D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0869E2"/>
    <w:multiLevelType w:val="hybridMultilevel"/>
    <w:tmpl w:val="7D3A8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C8E2043"/>
    <w:multiLevelType w:val="hybridMultilevel"/>
    <w:tmpl w:val="D3AAB542"/>
    <w:lvl w:ilvl="0" w:tplc="B34052B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535188A"/>
    <w:multiLevelType w:val="multilevel"/>
    <w:tmpl w:val="1AC6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8037B3"/>
    <w:multiLevelType w:val="multilevel"/>
    <w:tmpl w:val="13DE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80324F"/>
    <w:multiLevelType w:val="hybridMultilevel"/>
    <w:tmpl w:val="3CF63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F0B86"/>
    <w:multiLevelType w:val="hybridMultilevel"/>
    <w:tmpl w:val="A5182D38"/>
    <w:lvl w:ilvl="0" w:tplc="E0CC7576">
      <w:start w:val="1"/>
      <w:numFmt w:val="decimal"/>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3" w15:restartNumberingAfterBreak="0">
    <w:nsid w:val="64543004"/>
    <w:multiLevelType w:val="hybridMultilevel"/>
    <w:tmpl w:val="8FB6B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70601A"/>
    <w:multiLevelType w:val="hybridMultilevel"/>
    <w:tmpl w:val="28B405B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7393922"/>
    <w:multiLevelType w:val="multilevel"/>
    <w:tmpl w:val="3474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4C4566"/>
    <w:multiLevelType w:val="hybridMultilevel"/>
    <w:tmpl w:val="5100D0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72197301"/>
    <w:multiLevelType w:val="multilevel"/>
    <w:tmpl w:val="73343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6C279F"/>
    <w:multiLevelType w:val="multilevel"/>
    <w:tmpl w:val="9554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1056811">
    <w:abstractNumId w:val="10"/>
  </w:num>
  <w:num w:numId="2" w16cid:durableId="969359015">
    <w:abstractNumId w:val="7"/>
  </w:num>
  <w:num w:numId="3" w16cid:durableId="1318461573">
    <w:abstractNumId w:val="12"/>
  </w:num>
  <w:num w:numId="4" w16cid:durableId="532571129">
    <w:abstractNumId w:val="1"/>
  </w:num>
  <w:num w:numId="5" w16cid:durableId="1139104219">
    <w:abstractNumId w:val="19"/>
  </w:num>
  <w:num w:numId="6" w16cid:durableId="2119055653">
    <w:abstractNumId w:val="25"/>
  </w:num>
  <w:num w:numId="7" w16cid:durableId="236474560">
    <w:abstractNumId w:val="9"/>
  </w:num>
  <w:num w:numId="8" w16cid:durableId="172959132">
    <w:abstractNumId w:val="27"/>
  </w:num>
  <w:num w:numId="9" w16cid:durableId="251358816">
    <w:abstractNumId w:val="28"/>
  </w:num>
  <w:num w:numId="10" w16cid:durableId="576131779">
    <w:abstractNumId w:val="0"/>
  </w:num>
  <w:num w:numId="11" w16cid:durableId="206257394">
    <w:abstractNumId w:val="8"/>
  </w:num>
  <w:num w:numId="12" w16cid:durableId="467673401">
    <w:abstractNumId w:val="18"/>
  </w:num>
  <w:num w:numId="13" w16cid:durableId="926578645">
    <w:abstractNumId w:val="11"/>
  </w:num>
  <w:num w:numId="14" w16cid:durableId="4407593">
    <w:abstractNumId w:val="24"/>
  </w:num>
  <w:num w:numId="15" w16cid:durableId="1051003762">
    <w:abstractNumId w:val="13"/>
  </w:num>
  <w:num w:numId="16" w16cid:durableId="706150494">
    <w:abstractNumId w:val="16"/>
  </w:num>
  <w:num w:numId="17" w16cid:durableId="900873179">
    <w:abstractNumId w:val="4"/>
  </w:num>
  <w:num w:numId="18" w16cid:durableId="881284414">
    <w:abstractNumId w:val="23"/>
  </w:num>
  <w:num w:numId="19" w16cid:durableId="1172179780">
    <w:abstractNumId w:val="14"/>
  </w:num>
  <w:num w:numId="20" w16cid:durableId="1658412805">
    <w:abstractNumId w:val="3"/>
  </w:num>
  <w:num w:numId="21" w16cid:durableId="84150898">
    <w:abstractNumId w:val="22"/>
  </w:num>
  <w:num w:numId="22" w16cid:durableId="1804690871">
    <w:abstractNumId w:val="26"/>
  </w:num>
  <w:num w:numId="23" w16cid:durableId="1331446467">
    <w:abstractNumId w:val="5"/>
  </w:num>
  <w:num w:numId="24" w16cid:durableId="1845127825">
    <w:abstractNumId w:val="15"/>
  </w:num>
  <w:num w:numId="25" w16cid:durableId="669021804">
    <w:abstractNumId w:val="21"/>
  </w:num>
  <w:num w:numId="26" w16cid:durableId="1399132205">
    <w:abstractNumId w:val="17"/>
  </w:num>
  <w:num w:numId="27" w16cid:durableId="326590476">
    <w:abstractNumId w:val="2"/>
  </w:num>
  <w:num w:numId="28" w16cid:durableId="2122869666">
    <w:abstractNumId w:val="6"/>
  </w:num>
  <w:num w:numId="29" w16cid:durableId="14034102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329"/>
    <w:rsid w:val="00016507"/>
    <w:rsid w:val="0002666F"/>
    <w:rsid w:val="0003064F"/>
    <w:rsid w:val="00032173"/>
    <w:rsid w:val="00032FCD"/>
    <w:rsid w:val="00047EB4"/>
    <w:rsid w:val="000521B0"/>
    <w:rsid w:val="00060B94"/>
    <w:rsid w:val="00061F27"/>
    <w:rsid w:val="00077106"/>
    <w:rsid w:val="00083BAA"/>
    <w:rsid w:val="00087A5C"/>
    <w:rsid w:val="000A298B"/>
    <w:rsid w:val="000A55A6"/>
    <w:rsid w:val="000B0E25"/>
    <w:rsid w:val="000B24D6"/>
    <w:rsid w:val="000D22A6"/>
    <w:rsid w:val="000E0E7F"/>
    <w:rsid w:val="000E734E"/>
    <w:rsid w:val="0010680C"/>
    <w:rsid w:val="00107BAE"/>
    <w:rsid w:val="00112F21"/>
    <w:rsid w:val="00130F99"/>
    <w:rsid w:val="001335C4"/>
    <w:rsid w:val="0013497F"/>
    <w:rsid w:val="00137729"/>
    <w:rsid w:val="00152B0B"/>
    <w:rsid w:val="00157E0A"/>
    <w:rsid w:val="00160459"/>
    <w:rsid w:val="00163415"/>
    <w:rsid w:val="00167754"/>
    <w:rsid w:val="001766D6"/>
    <w:rsid w:val="0018301C"/>
    <w:rsid w:val="001855D6"/>
    <w:rsid w:val="00192419"/>
    <w:rsid w:val="001C270D"/>
    <w:rsid w:val="001C2FE0"/>
    <w:rsid w:val="001C4C33"/>
    <w:rsid w:val="001C6B56"/>
    <w:rsid w:val="001C7CA4"/>
    <w:rsid w:val="001D1442"/>
    <w:rsid w:val="001E2320"/>
    <w:rsid w:val="00201114"/>
    <w:rsid w:val="002030E0"/>
    <w:rsid w:val="002074A6"/>
    <w:rsid w:val="00207945"/>
    <w:rsid w:val="00214E28"/>
    <w:rsid w:val="002165D5"/>
    <w:rsid w:val="00222B50"/>
    <w:rsid w:val="00225EA5"/>
    <w:rsid w:val="002263BB"/>
    <w:rsid w:val="002342DB"/>
    <w:rsid w:val="00246898"/>
    <w:rsid w:val="00261B97"/>
    <w:rsid w:val="00271F74"/>
    <w:rsid w:val="0027472C"/>
    <w:rsid w:val="00275C3D"/>
    <w:rsid w:val="00277703"/>
    <w:rsid w:val="00286E41"/>
    <w:rsid w:val="00290329"/>
    <w:rsid w:val="002919AC"/>
    <w:rsid w:val="00296248"/>
    <w:rsid w:val="002B2739"/>
    <w:rsid w:val="002B58B6"/>
    <w:rsid w:val="002C67BC"/>
    <w:rsid w:val="003233A1"/>
    <w:rsid w:val="00332898"/>
    <w:rsid w:val="00333D39"/>
    <w:rsid w:val="00337F14"/>
    <w:rsid w:val="00352381"/>
    <w:rsid w:val="00352B81"/>
    <w:rsid w:val="003610A5"/>
    <w:rsid w:val="00372E30"/>
    <w:rsid w:val="00394757"/>
    <w:rsid w:val="003A0150"/>
    <w:rsid w:val="003A0DA9"/>
    <w:rsid w:val="003B4A23"/>
    <w:rsid w:val="003C6EB8"/>
    <w:rsid w:val="003E24DF"/>
    <w:rsid w:val="0040079B"/>
    <w:rsid w:val="00404295"/>
    <w:rsid w:val="00404EA2"/>
    <w:rsid w:val="00404F79"/>
    <w:rsid w:val="004124D7"/>
    <w:rsid w:val="0041428F"/>
    <w:rsid w:val="00422162"/>
    <w:rsid w:val="00427BCA"/>
    <w:rsid w:val="00432CA8"/>
    <w:rsid w:val="00435F6B"/>
    <w:rsid w:val="004431FE"/>
    <w:rsid w:val="00456E1B"/>
    <w:rsid w:val="00475FE3"/>
    <w:rsid w:val="00480F6F"/>
    <w:rsid w:val="0049606C"/>
    <w:rsid w:val="004A2B0D"/>
    <w:rsid w:val="004A4EE4"/>
    <w:rsid w:val="004B1C1B"/>
    <w:rsid w:val="004B47F8"/>
    <w:rsid w:val="004D43B8"/>
    <w:rsid w:val="004E3E16"/>
    <w:rsid w:val="00502505"/>
    <w:rsid w:val="00503B55"/>
    <w:rsid w:val="00510D69"/>
    <w:rsid w:val="00523898"/>
    <w:rsid w:val="005365B7"/>
    <w:rsid w:val="00536F62"/>
    <w:rsid w:val="00550B78"/>
    <w:rsid w:val="00585C6E"/>
    <w:rsid w:val="00592F6B"/>
    <w:rsid w:val="00596134"/>
    <w:rsid w:val="00596A4C"/>
    <w:rsid w:val="005A1360"/>
    <w:rsid w:val="005A1674"/>
    <w:rsid w:val="005A623F"/>
    <w:rsid w:val="005C16D8"/>
    <w:rsid w:val="005C2210"/>
    <w:rsid w:val="005E0422"/>
    <w:rsid w:val="005E5B99"/>
    <w:rsid w:val="005F6180"/>
    <w:rsid w:val="00615018"/>
    <w:rsid w:val="0062123A"/>
    <w:rsid w:val="006324F6"/>
    <w:rsid w:val="006440F2"/>
    <w:rsid w:val="006468C1"/>
    <w:rsid w:val="00646E75"/>
    <w:rsid w:val="006728C4"/>
    <w:rsid w:val="006A3A6C"/>
    <w:rsid w:val="006B0122"/>
    <w:rsid w:val="006B71FF"/>
    <w:rsid w:val="006E4BB2"/>
    <w:rsid w:val="006F6F10"/>
    <w:rsid w:val="007017CF"/>
    <w:rsid w:val="00702D8A"/>
    <w:rsid w:val="00733608"/>
    <w:rsid w:val="007664C2"/>
    <w:rsid w:val="007710CA"/>
    <w:rsid w:val="00780EDD"/>
    <w:rsid w:val="00783E79"/>
    <w:rsid w:val="00790058"/>
    <w:rsid w:val="007A05D4"/>
    <w:rsid w:val="007B51A0"/>
    <w:rsid w:val="007B5AE8"/>
    <w:rsid w:val="007D2BCD"/>
    <w:rsid w:val="007D59BA"/>
    <w:rsid w:val="007D5DEF"/>
    <w:rsid w:val="007F4CCF"/>
    <w:rsid w:val="007F5192"/>
    <w:rsid w:val="007F7C32"/>
    <w:rsid w:val="008214ED"/>
    <w:rsid w:val="00831721"/>
    <w:rsid w:val="008333BA"/>
    <w:rsid w:val="00843FA3"/>
    <w:rsid w:val="00854201"/>
    <w:rsid w:val="00857779"/>
    <w:rsid w:val="00857CE7"/>
    <w:rsid w:val="00862A06"/>
    <w:rsid w:val="00871DC4"/>
    <w:rsid w:val="008B1F4A"/>
    <w:rsid w:val="008B45D1"/>
    <w:rsid w:val="008C2E21"/>
    <w:rsid w:val="008E03EB"/>
    <w:rsid w:val="008F7D9A"/>
    <w:rsid w:val="00943CC8"/>
    <w:rsid w:val="009A2552"/>
    <w:rsid w:val="009A7DD0"/>
    <w:rsid w:val="009D41D6"/>
    <w:rsid w:val="009D5E33"/>
    <w:rsid w:val="009E35CC"/>
    <w:rsid w:val="00A26FE7"/>
    <w:rsid w:val="00A51A59"/>
    <w:rsid w:val="00A66B18"/>
    <w:rsid w:val="00A6783B"/>
    <w:rsid w:val="00A72B9A"/>
    <w:rsid w:val="00A739C5"/>
    <w:rsid w:val="00A80602"/>
    <w:rsid w:val="00A826FB"/>
    <w:rsid w:val="00A87C97"/>
    <w:rsid w:val="00A96CF8"/>
    <w:rsid w:val="00AA089B"/>
    <w:rsid w:val="00AA744D"/>
    <w:rsid w:val="00AC0A24"/>
    <w:rsid w:val="00AE1388"/>
    <w:rsid w:val="00AE6FA8"/>
    <w:rsid w:val="00AF3982"/>
    <w:rsid w:val="00B04E9D"/>
    <w:rsid w:val="00B25BC0"/>
    <w:rsid w:val="00B26E80"/>
    <w:rsid w:val="00B50294"/>
    <w:rsid w:val="00B57D6E"/>
    <w:rsid w:val="00B665D0"/>
    <w:rsid w:val="00B77329"/>
    <w:rsid w:val="00B93312"/>
    <w:rsid w:val="00BB1198"/>
    <w:rsid w:val="00BB4B1E"/>
    <w:rsid w:val="00BB5B77"/>
    <w:rsid w:val="00BD0787"/>
    <w:rsid w:val="00BD27FA"/>
    <w:rsid w:val="00BD491C"/>
    <w:rsid w:val="00BE0111"/>
    <w:rsid w:val="00C0260F"/>
    <w:rsid w:val="00C233E6"/>
    <w:rsid w:val="00C3667A"/>
    <w:rsid w:val="00C4143B"/>
    <w:rsid w:val="00C43A63"/>
    <w:rsid w:val="00C66394"/>
    <w:rsid w:val="00C701F7"/>
    <w:rsid w:val="00C70786"/>
    <w:rsid w:val="00C710DA"/>
    <w:rsid w:val="00C80E1F"/>
    <w:rsid w:val="00C85897"/>
    <w:rsid w:val="00C860BC"/>
    <w:rsid w:val="00CB0FB0"/>
    <w:rsid w:val="00CB71DA"/>
    <w:rsid w:val="00CC5E5F"/>
    <w:rsid w:val="00CC601E"/>
    <w:rsid w:val="00CE58FD"/>
    <w:rsid w:val="00D058DD"/>
    <w:rsid w:val="00D10958"/>
    <w:rsid w:val="00D21037"/>
    <w:rsid w:val="00D21639"/>
    <w:rsid w:val="00D43C57"/>
    <w:rsid w:val="00D53B3A"/>
    <w:rsid w:val="00D56CF4"/>
    <w:rsid w:val="00D56E3D"/>
    <w:rsid w:val="00D65EB8"/>
    <w:rsid w:val="00D66593"/>
    <w:rsid w:val="00D70DD4"/>
    <w:rsid w:val="00D91608"/>
    <w:rsid w:val="00D9739A"/>
    <w:rsid w:val="00DA0C9A"/>
    <w:rsid w:val="00DB5D6F"/>
    <w:rsid w:val="00DE03D4"/>
    <w:rsid w:val="00DE6DA2"/>
    <w:rsid w:val="00DF2D30"/>
    <w:rsid w:val="00E05B77"/>
    <w:rsid w:val="00E205D1"/>
    <w:rsid w:val="00E4786A"/>
    <w:rsid w:val="00E541C3"/>
    <w:rsid w:val="00E55D74"/>
    <w:rsid w:val="00E6540C"/>
    <w:rsid w:val="00E65D09"/>
    <w:rsid w:val="00E731B1"/>
    <w:rsid w:val="00E735CF"/>
    <w:rsid w:val="00E73B20"/>
    <w:rsid w:val="00E81E2A"/>
    <w:rsid w:val="00EE0952"/>
    <w:rsid w:val="00EE4110"/>
    <w:rsid w:val="00EF0643"/>
    <w:rsid w:val="00EF1FAB"/>
    <w:rsid w:val="00EF418F"/>
    <w:rsid w:val="00EF7065"/>
    <w:rsid w:val="00F03BB9"/>
    <w:rsid w:val="00F406EB"/>
    <w:rsid w:val="00F45D18"/>
    <w:rsid w:val="00F544E3"/>
    <w:rsid w:val="00F54B3D"/>
    <w:rsid w:val="00F61E21"/>
    <w:rsid w:val="00F75814"/>
    <w:rsid w:val="00FA6709"/>
    <w:rsid w:val="00FC376D"/>
    <w:rsid w:val="00FC7374"/>
    <w:rsid w:val="00FE0F43"/>
    <w:rsid w:val="00FE10F5"/>
    <w:rsid w:val="00FE54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68087"/>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826FB"/>
    <w:pPr>
      <w:spacing w:before="40" w:after="360"/>
      <w:ind w:left="720" w:right="720"/>
    </w:pPr>
    <w:rPr>
      <w:rFonts w:ascii="Times New Roman" w:eastAsiaTheme="minorHAnsi" w:hAnsi="Times New Roman"/>
      <w:kern w:val="20"/>
      <w:szCs w:val="20"/>
    </w:rPr>
  </w:style>
  <w:style w:type="paragraph" w:styleId="Heading1">
    <w:name w:val="heading 1"/>
    <w:basedOn w:val="Normal"/>
    <w:next w:val="Normal"/>
    <w:link w:val="Heading1Char"/>
    <w:uiPriority w:val="9"/>
    <w:unhideWhenUsed/>
    <w:qFormat/>
    <w:rsid w:val="00E541C3"/>
    <w:pPr>
      <w:spacing w:before="0"/>
      <w:contextualSpacing/>
      <w:outlineLvl w:val="0"/>
    </w:pPr>
    <w:rPr>
      <w:rFonts w:eastAsiaTheme="majorEastAsia" w:cstheme="majorBidi"/>
      <w:b/>
      <w:caps/>
      <w:sz w:val="32"/>
    </w:rPr>
  </w:style>
  <w:style w:type="paragraph" w:styleId="Heading2">
    <w:name w:val="heading 2"/>
    <w:basedOn w:val="Normal"/>
    <w:next w:val="Normal"/>
    <w:link w:val="Heading2Char"/>
    <w:uiPriority w:val="9"/>
    <w:unhideWhenUsed/>
    <w:qFormat/>
    <w:rsid w:val="001855D6"/>
    <w:pPr>
      <w:keepNext/>
      <w:keepLines/>
      <w:spacing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qFormat/>
    <w:rsid w:val="00B04E9D"/>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1C3"/>
    <w:rPr>
      <w:rFonts w:ascii="Times New Roman" w:eastAsiaTheme="majorEastAsia" w:hAnsi="Times New Roman" w:cstheme="majorBidi"/>
      <w:b/>
      <w:caps/>
      <w:kern w:val="20"/>
      <w:sz w:val="32"/>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22"/>
    <w:qFormat/>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1855D6"/>
    <w:rPr>
      <w:rFonts w:ascii="Times New Roman" w:eastAsiaTheme="majorEastAsia" w:hAnsi="Times New Roman" w:cstheme="majorBidi"/>
      <w:b/>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eastAsiaTheme="minorEastAsia" w:cs="Times New Roman"/>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styleId="ListParagraph">
    <w:name w:val="List Paragraph"/>
    <w:basedOn w:val="Normal"/>
    <w:uiPriority w:val="34"/>
    <w:qFormat/>
    <w:rsid w:val="00404295"/>
    <w:pPr>
      <w:spacing w:before="0" w:after="0"/>
      <w:ind w:right="0"/>
      <w:contextualSpacing/>
    </w:pPr>
    <w:rPr>
      <w:rFonts w:eastAsia="Times New Roman" w:cs="Times New Roman"/>
      <w:kern w:val="0"/>
      <w:szCs w:val="24"/>
      <w:lang w:eastAsia="en-US"/>
    </w:rPr>
  </w:style>
  <w:style w:type="paragraph" w:styleId="TOCHeading">
    <w:name w:val="TOC Heading"/>
    <w:basedOn w:val="Heading1"/>
    <w:next w:val="Normal"/>
    <w:uiPriority w:val="39"/>
    <w:unhideWhenUsed/>
    <w:qFormat/>
    <w:rsid w:val="00404295"/>
    <w:pPr>
      <w:keepNext/>
      <w:keepLines/>
      <w:spacing w:before="240" w:after="0" w:line="259" w:lineRule="auto"/>
      <w:ind w:left="0" w:right="0"/>
      <w:contextualSpacing w:val="0"/>
      <w:outlineLvl w:val="9"/>
    </w:pPr>
    <w:rPr>
      <w:caps w:val="0"/>
      <w:kern w:val="0"/>
      <w:szCs w:val="32"/>
      <w:lang w:eastAsia="en-US"/>
    </w:rPr>
  </w:style>
  <w:style w:type="paragraph" w:styleId="TOC1">
    <w:name w:val="toc 1"/>
    <w:basedOn w:val="Normal"/>
    <w:next w:val="Normal"/>
    <w:autoRedefine/>
    <w:uiPriority w:val="39"/>
    <w:unhideWhenUsed/>
    <w:rsid w:val="00E541C3"/>
    <w:pPr>
      <w:spacing w:after="100"/>
      <w:ind w:left="0"/>
    </w:pPr>
  </w:style>
  <w:style w:type="character" w:styleId="Hyperlink">
    <w:name w:val="Hyperlink"/>
    <w:basedOn w:val="DefaultParagraphFont"/>
    <w:uiPriority w:val="99"/>
    <w:unhideWhenUsed/>
    <w:rsid w:val="00E541C3"/>
    <w:rPr>
      <w:color w:val="F49100" w:themeColor="hyperlink"/>
      <w:u w:val="single"/>
    </w:rPr>
  </w:style>
  <w:style w:type="character" w:customStyle="1" w:styleId="Heading3Char">
    <w:name w:val="Heading 3 Char"/>
    <w:basedOn w:val="DefaultParagraphFont"/>
    <w:link w:val="Heading3"/>
    <w:uiPriority w:val="9"/>
    <w:semiHidden/>
    <w:rsid w:val="00B04E9D"/>
    <w:rPr>
      <w:rFonts w:asciiTheme="majorHAnsi" w:eastAsiaTheme="majorEastAsia" w:hAnsiTheme="majorHAnsi" w:cstheme="majorBidi"/>
      <w:color w:val="0B1F36" w:themeColor="accent1" w:themeShade="7F"/>
      <w:kern w:val="20"/>
    </w:rPr>
  </w:style>
  <w:style w:type="paragraph" w:styleId="TOC2">
    <w:name w:val="toc 2"/>
    <w:basedOn w:val="Normal"/>
    <w:next w:val="Normal"/>
    <w:autoRedefine/>
    <w:uiPriority w:val="39"/>
    <w:unhideWhenUsed/>
    <w:rsid w:val="007D2BCD"/>
    <w:pPr>
      <w:spacing w:after="100"/>
      <w:ind w:left="240"/>
    </w:pPr>
  </w:style>
  <w:style w:type="character" w:customStyle="1" w:styleId="katex-mathml">
    <w:name w:val="katex-mathml"/>
    <w:basedOn w:val="DefaultParagraphFont"/>
    <w:rsid w:val="00FC7374"/>
  </w:style>
  <w:style w:type="character" w:customStyle="1" w:styleId="mord">
    <w:name w:val="mord"/>
    <w:basedOn w:val="DefaultParagraphFont"/>
    <w:rsid w:val="007F4CCF"/>
  </w:style>
  <w:style w:type="character" w:customStyle="1" w:styleId="vlist-s">
    <w:name w:val="vlist-s"/>
    <w:basedOn w:val="DefaultParagraphFont"/>
    <w:rsid w:val="007F4CCF"/>
  </w:style>
  <w:style w:type="paragraph" w:styleId="Caption">
    <w:name w:val="caption"/>
    <w:basedOn w:val="Normal"/>
    <w:next w:val="Normal"/>
    <w:uiPriority w:val="35"/>
    <w:unhideWhenUsed/>
    <w:qFormat/>
    <w:rsid w:val="006B0122"/>
    <w:pPr>
      <w:spacing w:before="0" w:after="200"/>
    </w:pPr>
    <w:rPr>
      <w:i/>
      <w:iCs/>
      <w:color w:val="17406D" w:themeColor="text2"/>
      <w:sz w:val="18"/>
      <w:szCs w:val="18"/>
    </w:rPr>
  </w:style>
  <w:style w:type="paragraph" w:styleId="Bibliography">
    <w:name w:val="Bibliography"/>
    <w:basedOn w:val="Normal"/>
    <w:next w:val="Normal"/>
    <w:uiPriority w:val="37"/>
    <w:unhideWhenUsed/>
    <w:rsid w:val="001335C4"/>
  </w:style>
  <w:style w:type="character" w:styleId="UnresolvedMention">
    <w:name w:val="Unresolved Mention"/>
    <w:basedOn w:val="DefaultParagraphFont"/>
    <w:uiPriority w:val="99"/>
    <w:semiHidden/>
    <w:rsid w:val="00456E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3161">
      <w:bodyDiv w:val="1"/>
      <w:marLeft w:val="0"/>
      <w:marRight w:val="0"/>
      <w:marTop w:val="0"/>
      <w:marBottom w:val="0"/>
      <w:divBdr>
        <w:top w:val="none" w:sz="0" w:space="0" w:color="auto"/>
        <w:left w:val="none" w:sz="0" w:space="0" w:color="auto"/>
        <w:bottom w:val="none" w:sz="0" w:space="0" w:color="auto"/>
        <w:right w:val="none" w:sz="0" w:space="0" w:color="auto"/>
      </w:divBdr>
    </w:div>
    <w:div w:id="93015228">
      <w:bodyDiv w:val="1"/>
      <w:marLeft w:val="0"/>
      <w:marRight w:val="0"/>
      <w:marTop w:val="0"/>
      <w:marBottom w:val="0"/>
      <w:divBdr>
        <w:top w:val="none" w:sz="0" w:space="0" w:color="auto"/>
        <w:left w:val="none" w:sz="0" w:space="0" w:color="auto"/>
        <w:bottom w:val="none" w:sz="0" w:space="0" w:color="auto"/>
        <w:right w:val="none" w:sz="0" w:space="0" w:color="auto"/>
      </w:divBdr>
    </w:div>
    <w:div w:id="112141314">
      <w:bodyDiv w:val="1"/>
      <w:marLeft w:val="0"/>
      <w:marRight w:val="0"/>
      <w:marTop w:val="0"/>
      <w:marBottom w:val="0"/>
      <w:divBdr>
        <w:top w:val="none" w:sz="0" w:space="0" w:color="auto"/>
        <w:left w:val="none" w:sz="0" w:space="0" w:color="auto"/>
        <w:bottom w:val="none" w:sz="0" w:space="0" w:color="auto"/>
        <w:right w:val="none" w:sz="0" w:space="0" w:color="auto"/>
      </w:divBdr>
    </w:div>
    <w:div w:id="144057723">
      <w:bodyDiv w:val="1"/>
      <w:marLeft w:val="0"/>
      <w:marRight w:val="0"/>
      <w:marTop w:val="0"/>
      <w:marBottom w:val="0"/>
      <w:divBdr>
        <w:top w:val="none" w:sz="0" w:space="0" w:color="auto"/>
        <w:left w:val="none" w:sz="0" w:space="0" w:color="auto"/>
        <w:bottom w:val="none" w:sz="0" w:space="0" w:color="auto"/>
        <w:right w:val="none" w:sz="0" w:space="0" w:color="auto"/>
      </w:divBdr>
    </w:div>
    <w:div w:id="146628188">
      <w:bodyDiv w:val="1"/>
      <w:marLeft w:val="0"/>
      <w:marRight w:val="0"/>
      <w:marTop w:val="0"/>
      <w:marBottom w:val="0"/>
      <w:divBdr>
        <w:top w:val="none" w:sz="0" w:space="0" w:color="auto"/>
        <w:left w:val="none" w:sz="0" w:space="0" w:color="auto"/>
        <w:bottom w:val="none" w:sz="0" w:space="0" w:color="auto"/>
        <w:right w:val="none" w:sz="0" w:space="0" w:color="auto"/>
      </w:divBdr>
    </w:div>
    <w:div w:id="150024990">
      <w:bodyDiv w:val="1"/>
      <w:marLeft w:val="0"/>
      <w:marRight w:val="0"/>
      <w:marTop w:val="0"/>
      <w:marBottom w:val="0"/>
      <w:divBdr>
        <w:top w:val="none" w:sz="0" w:space="0" w:color="auto"/>
        <w:left w:val="none" w:sz="0" w:space="0" w:color="auto"/>
        <w:bottom w:val="none" w:sz="0" w:space="0" w:color="auto"/>
        <w:right w:val="none" w:sz="0" w:space="0" w:color="auto"/>
      </w:divBdr>
    </w:div>
    <w:div w:id="273680048">
      <w:bodyDiv w:val="1"/>
      <w:marLeft w:val="0"/>
      <w:marRight w:val="0"/>
      <w:marTop w:val="0"/>
      <w:marBottom w:val="0"/>
      <w:divBdr>
        <w:top w:val="none" w:sz="0" w:space="0" w:color="auto"/>
        <w:left w:val="none" w:sz="0" w:space="0" w:color="auto"/>
        <w:bottom w:val="none" w:sz="0" w:space="0" w:color="auto"/>
        <w:right w:val="none" w:sz="0" w:space="0" w:color="auto"/>
      </w:divBdr>
    </w:div>
    <w:div w:id="301275589">
      <w:bodyDiv w:val="1"/>
      <w:marLeft w:val="0"/>
      <w:marRight w:val="0"/>
      <w:marTop w:val="0"/>
      <w:marBottom w:val="0"/>
      <w:divBdr>
        <w:top w:val="none" w:sz="0" w:space="0" w:color="auto"/>
        <w:left w:val="none" w:sz="0" w:space="0" w:color="auto"/>
        <w:bottom w:val="none" w:sz="0" w:space="0" w:color="auto"/>
        <w:right w:val="none" w:sz="0" w:space="0" w:color="auto"/>
      </w:divBdr>
    </w:div>
    <w:div w:id="396174622">
      <w:bodyDiv w:val="1"/>
      <w:marLeft w:val="0"/>
      <w:marRight w:val="0"/>
      <w:marTop w:val="0"/>
      <w:marBottom w:val="0"/>
      <w:divBdr>
        <w:top w:val="none" w:sz="0" w:space="0" w:color="auto"/>
        <w:left w:val="none" w:sz="0" w:space="0" w:color="auto"/>
        <w:bottom w:val="none" w:sz="0" w:space="0" w:color="auto"/>
        <w:right w:val="none" w:sz="0" w:space="0" w:color="auto"/>
      </w:divBdr>
    </w:div>
    <w:div w:id="425611730">
      <w:bodyDiv w:val="1"/>
      <w:marLeft w:val="0"/>
      <w:marRight w:val="0"/>
      <w:marTop w:val="0"/>
      <w:marBottom w:val="0"/>
      <w:divBdr>
        <w:top w:val="none" w:sz="0" w:space="0" w:color="auto"/>
        <w:left w:val="none" w:sz="0" w:space="0" w:color="auto"/>
        <w:bottom w:val="none" w:sz="0" w:space="0" w:color="auto"/>
        <w:right w:val="none" w:sz="0" w:space="0" w:color="auto"/>
      </w:divBdr>
    </w:div>
    <w:div w:id="443379973">
      <w:bodyDiv w:val="1"/>
      <w:marLeft w:val="0"/>
      <w:marRight w:val="0"/>
      <w:marTop w:val="0"/>
      <w:marBottom w:val="0"/>
      <w:divBdr>
        <w:top w:val="none" w:sz="0" w:space="0" w:color="auto"/>
        <w:left w:val="none" w:sz="0" w:space="0" w:color="auto"/>
        <w:bottom w:val="none" w:sz="0" w:space="0" w:color="auto"/>
        <w:right w:val="none" w:sz="0" w:space="0" w:color="auto"/>
      </w:divBdr>
    </w:div>
    <w:div w:id="496192913">
      <w:bodyDiv w:val="1"/>
      <w:marLeft w:val="0"/>
      <w:marRight w:val="0"/>
      <w:marTop w:val="0"/>
      <w:marBottom w:val="0"/>
      <w:divBdr>
        <w:top w:val="none" w:sz="0" w:space="0" w:color="auto"/>
        <w:left w:val="none" w:sz="0" w:space="0" w:color="auto"/>
        <w:bottom w:val="none" w:sz="0" w:space="0" w:color="auto"/>
        <w:right w:val="none" w:sz="0" w:space="0" w:color="auto"/>
      </w:divBdr>
    </w:div>
    <w:div w:id="540433977">
      <w:bodyDiv w:val="1"/>
      <w:marLeft w:val="0"/>
      <w:marRight w:val="0"/>
      <w:marTop w:val="0"/>
      <w:marBottom w:val="0"/>
      <w:divBdr>
        <w:top w:val="none" w:sz="0" w:space="0" w:color="auto"/>
        <w:left w:val="none" w:sz="0" w:space="0" w:color="auto"/>
        <w:bottom w:val="none" w:sz="0" w:space="0" w:color="auto"/>
        <w:right w:val="none" w:sz="0" w:space="0" w:color="auto"/>
      </w:divBdr>
    </w:div>
    <w:div w:id="571506474">
      <w:bodyDiv w:val="1"/>
      <w:marLeft w:val="0"/>
      <w:marRight w:val="0"/>
      <w:marTop w:val="0"/>
      <w:marBottom w:val="0"/>
      <w:divBdr>
        <w:top w:val="none" w:sz="0" w:space="0" w:color="auto"/>
        <w:left w:val="none" w:sz="0" w:space="0" w:color="auto"/>
        <w:bottom w:val="none" w:sz="0" w:space="0" w:color="auto"/>
        <w:right w:val="none" w:sz="0" w:space="0" w:color="auto"/>
      </w:divBdr>
    </w:div>
    <w:div w:id="572858567">
      <w:bodyDiv w:val="1"/>
      <w:marLeft w:val="0"/>
      <w:marRight w:val="0"/>
      <w:marTop w:val="0"/>
      <w:marBottom w:val="0"/>
      <w:divBdr>
        <w:top w:val="none" w:sz="0" w:space="0" w:color="auto"/>
        <w:left w:val="none" w:sz="0" w:space="0" w:color="auto"/>
        <w:bottom w:val="none" w:sz="0" w:space="0" w:color="auto"/>
        <w:right w:val="none" w:sz="0" w:space="0" w:color="auto"/>
      </w:divBdr>
    </w:div>
    <w:div w:id="590167052">
      <w:bodyDiv w:val="1"/>
      <w:marLeft w:val="0"/>
      <w:marRight w:val="0"/>
      <w:marTop w:val="0"/>
      <w:marBottom w:val="0"/>
      <w:divBdr>
        <w:top w:val="none" w:sz="0" w:space="0" w:color="auto"/>
        <w:left w:val="none" w:sz="0" w:space="0" w:color="auto"/>
        <w:bottom w:val="none" w:sz="0" w:space="0" w:color="auto"/>
        <w:right w:val="none" w:sz="0" w:space="0" w:color="auto"/>
      </w:divBdr>
    </w:div>
    <w:div w:id="600796704">
      <w:bodyDiv w:val="1"/>
      <w:marLeft w:val="0"/>
      <w:marRight w:val="0"/>
      <w:marTop w:val="0"/>
      <w:marBottom w:val="0"/>
      <w:divBdr>
        <w:top w:val="none" w:sz="0" w:space="0" w:color="auto"/>
        <w:left w:val="none" w:sz="0" w:space="0" w:color="auto"/>
        <w:bottom w:val="none" w:sz="0" w:space="0" w:color="auto"/>
        <w:right w:val="none" w:sz="0" w:space="0" w:color="auto"/>
      </w:divBdr>
    </w:div>
    <w:div w:id="618296573">
      <w:bodyDiv w:val="1"/>
      <w:marLeft w:val="0"/>
      <w:marRight w:val="0"/>
      <w:marTop w:val="0"/>
      <w:marBottom w:val="0"/>
      <w:divBdr>
        <w:top w:val="none" w:sz="0" w:space="0" w:color="auto"/>
        <w:left w:val="none" w:sz="0" w:space="0" w:color="auto"/>
        <w:bottom w:val="none" w:sz="0" w:space="0" w:color="auto"/>
        <w:right w:val="none" w:sz="0" w:space="0" w:color="auto"/>
      </w:divBdr>
    </w:div>
    <w:div w:id="656804066">
      <w:bodyDiv w:val="1"/>
      <w:marLeft w:val="0"/>
      <w:marRight w:val="0"/>
      <w:marTop w:val="0"/>
      <w:marBottom w:val="0"/>
      <w:divBdr>
        <w:top w:val="none" w:sz="0" w:space="0" w:color="auto"/>
        <w:left w:val="none" w:sz="0" w:space="0" w:color="auto"/>
        <w:bottom w:val="none" w:sz="0" w:space="0" w:color="auto"/>
        <w:right w:val="none" w:sz="0" w:space="0" w:color="auto"/>
      </w:divBdr>
    </w:div>
    <w:div w:id="682124152">
      <w:bodyDiv w:val="1"/>
      <w:marLeft w:val="0"/>
      <w:marRight w:val="0"/>
      <w:marTop w:val="0"/>
      <w:marBottom w:val="0"/>
      <w:divBdr>
        <w:top w:val="none" w:sz="0" w:space="0" w:color="auto"/>
        <w:left w:val="none" w:sz="0" w:space="0" w:color="auto"/>
        <w:bottom w:val="none" w:sz="0" w:space="0" w:color="auto"/>
        <w:right w:val="none" w:sz="0" w:space="0" w:color="auto"/>
      </w:divBdr>
      <w:divsChild>
        <w:div w:id="1406535204">
          <w:marLeft w:val="0"/>
          <w:marRight w:val="0"/>
          <w:marTop w:val="200"/>
          <w:marBottom w:val="0"/>
          <w:divBdr>
            <w:top w:val="none" w:sz="0" w:space="0" w:color="auto"/>
            <w:left w:val="none" w:sz="0" w:space="0" w:color="auto"/>
            <w:bottom w:val="none" w:sz="0" w:space="0" w:color="auto"/>
            <w:right w:val="none" w:sz="0" w:space="0" w:color="auto"/>
          </w:divBdr>
        </w:div>
      </w:divsChild>
    </w:div>
    <w:div w:id="704523879">
      <w:bodyDiv w:val="1"/>
      <w:marLeft w:val="0"/>
      <w:marRight w:val="0"/>
      <w:marTop w:val="0"/>
      <w:marBottom w:val="0"/>
      <w:divBdr>
        <w:top w:val="none" w:sz="0" w:space="0" w:color="auto"/>
        <w:left w:val="none" w:sz="0" w:space="0" w:color="auto"/>
        <w:bottom w:val="none" w:sz="0" w:space="0" w:color="auto"/>
        <w:right w:val="none" w:sz="0" w:space="0" w:color="auto"/>
      </w:divBdr>
    </w:div>
    <w:div w:id="718282177">
      <w:bodyDiv w:val="1"/>
      <w:marLeft w:val="0"/>
      <w:marRight w:val="0"/>
      <w:marTop w:val="0"/>
      <w:marBottom w:val="0"/>
      <w:divBdr>
        <w:top w:val="none" w:sz="0" w:space="0" w:color="auto"/>
        <w:left w:val="none" w:sz="0" w:space="0" w:color="auto"/>
        <w:bottom w:val="none" w:sz="0" w:space="0" w:color="auto"/>
        <w:right w:val="none" w:sz="0" w:space="0" w:color="auto"/>
      </w:divBdr>
      <w:divsChild>
        <w:div w:id="1661273275">
          <w:marLeft w:val="0"/>
          <w:marRight w:val="0"/>
          <w:marTop w:val="0"/>
          <w:marBottom w:val="0"/>
          <w:divBdr>
            <w:top w:val="none" w:sz="0" w:space="0" w:color="auto"/>
            <w:left w:val="none" w:sz="0" w:space="0" w:color="auto"/>
            <w:bottom w:val="none" w:sz="0" w:space="0" w:color="auto"/>
            <w:right w:val="none" w:sz="0" w:space="0" w:color="auto"/>
          </w:divBdr>
          <w:divsChild>
            <w:div w:id="468283566">
              <w:marLeft w:val="0"/>
              <w:marRight w:val="0"/>
              <w:marTop w:val="0"/>
              <w:marBottom w:val="0"/>
              <w:divBdr>
                <w:top w:val="none" w:sz="0" w:space="0" w:color="auto"/>
                <w:left w:val="none" w:sz="0" w:space="0" w:color="auto"/>
                <w:bottom w:val="none" w:sz="0" w:space="0" w:color="auto"/>
                <w:right w:val="none" w:sz="0" w:space="0" w:color="auto"/>
              </w:divBdr>
              <w:divsChild>
                <w:div w:id="987395855">
                  <w:marLeft w:val="0"/>
                  <w:marRight w:val="0"/>
                  <w:marTop w:val="0"/>
                  <w:marBottom w:val="0"/>
                  <w:divBdr>
                    <w:top w:val="none" w:sz="0" w:space="0" w:color="auto"/>
                    <w:left w:val="none" w:sz="0" w:space="0" w:color="auto"/>
                    <w:bottom w:val="none" w:sz="0" w:space="0" w:color="auto"/>
                    <w:right w:val="none" w:sz="0" w:space="0" w:color="auto"/>
                  </w:divBdr>
                </w:div>
              </w:divsChild>
            </w:div>
            <w:div w:id="1981105523">
              <w:marLeft w:val="0"/>
              <w:marRight w:val="0"/>
              <w:marTop w:val="0"/>
              <w:marBottom w:val="0"/>
              <w:divBdr>
                <w:top w:val="none" w:sz="0" w:space="0" w:color="auto"/>
                <w:left w:val="none" w:sz="0" w:space="0" w:color="auto"/>
                <w:bottom w:val="none" w:sz="0" w:space="0" w:color="auto"/>
                <w:right w:val="none" w:sz="0" w:space="0" w:color="auto"/>
              </w:divBdr>
            </w:div>
          </w:divsChild>
        </w:div>
        <w:div w:id="1848514368">
          <w:marLeft w:val="0"/>
          <w:marRight w:val="0"/>
          <w:marTop w:val="0"/>
          <w:marBottom w:val="0"/>
          <w:divBdr>
            <w:top w:val="none" w:sz="0" w:space="0" w:color="auto"/>
            <w:left w:val="none" w:sz="0" w:space="0" w:color="auto"/>
            <w:bottom w:val="none" w:sz="0" w:space="0" w:color="auto"/>
            <w:right w:val="none" w:sz="0" w:space="0" w:color="auto"/>
          </w:divBdr>
          <w:divsChild>
            <w:div w:id="14384204">
              <w:marLeft w:val="0"/>
              <w:marRight w:val="0"/>
              <w:marTop w:val="0"/>
              <w:marBottom w:val="0"/>
              <w:divBdr>
                <w:top w:val="none" w:sz="0" w:space="0" w:color="auto"/>
                <w:left w:val="none" w:sz="0" w:space="0" w:color="auto"/>
                <w:bottom w:val="none" w:sz="0" w:space="0" w:color="auto"/>
                <w:right w:val="none" w:sz="0" w:space="0" w:color="auto"/>
              </w:divBdr>
              <w:divsChild>
                <w:div w:id="46223225">
                  <w:marLeft w:val="0"/>
                  <w:marRight w:val="0"/>
                  <w:marTop w:val="0"/>
                  <w:marBottom w:val="0"/>
                  <w:divBdr>
                    <w:top w:val="none" w:sz="0" w:space="0" w:color="auto"/>
                    <w:left w:val="none" w:sz="0" w:space="0" w:color="auto"/>
                    <w:bottom w:val="none" w:sz="0" w:space="0" w:color="auto"/>
                    <w:right w:val="none" w:sz="0" w:space="0" w:color="auto"/>
                  </w:divBdr>
                </w:div>
              </w:divsChild>
            </w:div>
            <w:div w:id="680205026">
              <w:marLeft w:val="0"/>
              <w:marRight w:val="0"/>
              <w:marTop w:val="0"/>
              <w:marBottom w:val="0"/>
              <w:divBdr>
                <w:top w:val="none" w:sz="0" w:space="0" w:color="auto"/>
                <w:left w:val="none" w:sz="0" w:space="0" w:color="auto"/>
                <w:bottom w:val="none" w:sz="0" w:space="0" w:color="auto"/>
                <w:right w:val="none" w:sz="0" w:space="0" w:color="auto"/>
              </w:divBdr>
            </w:div>
          </w:divsChild>
        </w:div>
        <w:div w:id="1633057125">
          <w:marLeft w:val="0"/>
          <w:marRight w:val="0"/>
          <w:marTop w:val="0"/>
          <w:marBottom w:val="0"/>
          <w:divBdr>
            <w:top w:val="none" w:sz="0" w:space="0" w:color="auto"/>
            <w:left w:val="none" w:sz="0" w:space="0" w:color="auto"/>
            <w:bottom w:val="none" w:sz="0" w:space="0" w:color="auto"/>
            <w:right w:val="none" w:sz="0" w:space="0" w:color="auto"/>
          </w:divBdr>
          <w:divsChild>
            <w:div w:id="982125975">
              <w:marLeft w:val="0"/>
              <w:marRight w:val="0"/>
              <w:marTop w:val="0"/>
              <w:marBottom w:val="0"/>
              <w:divBdr>
                <w:top w:val="none" w:sz="0" w:space="0" w:color="auto"/>
                <w:left w:val="none" w:sz="0" w:space="0" w:color="auto"/>
                <w:bottom w:val="none" w:sz="0" w:space="0" w:color="auto"/>
                <w:right w:val="none" w:sz="0" w:space="0" w:color="auto"/>
              </w:divBdr>
              <w:divsChild>
                <w:div w:id="116874668">
                  <w:marLeft w:val="0"/>
                  <w:marRight w:val="0"/>
                  <w:marTop w:val="0"/>
                  <w:marBottom w:val="0"/>
                  <w:divBdr>
                    <w:top w:val="none" w:sz="0" w:space="0" w:color="auto"/>
                    <w:left w:val="none" w:sz="0" w:space="0" w:color="auto"/>
                    <w:bottom w:val="none" w:sz="0" w:space="0" w:color="auto"/>
                    <w:right w:val="none" w:sz="0" w:space="0" w:color="auto"/>
                  </w:divBdr>
                </w:div>
              </w:divsChild>
            </w:div>
            <w:div w:id="1763258384">
              <w:marLeft w:val="0"/>
              <w:marRight w:val="0"/>
              <w:marTop w:val="0"/>
              <w:marBottom w:val="0"/>
              <w:divBdr>
                <w:top w:val="none" w:sz="0" w:space="0" w:color="auto"/>
                <w:left w:val="none" w:sz="0" w:space="0" w:color="auto"/>
                <w:bottom w:val="none" w:sz="0" w:space="0" w:color="auto"/>
                <w:right w:val="none" w:sz="0" w:space="0" w:color="auto"/>
              </w:divBdr>
            </w:div>
          </w:divsChild>
        </w:div>
        <w:div w:id="345523742">
          <w:marLeft w:val="0"/>
          <w:marRight w:val="0"/>
          <w:marTop w:val="0"/>
          <w:marBottom w:val="0"/>
          <w:divBdr>
            <w:top w:val="none" w:sz="0" w:space="0" w:color="auto"/>
            <w:left w:val="none" w:sz="0" w:space="0" w:color="auto"/>
            <w:bottom w:val="none" w:sz="0" w:space="0" w:color="auto"/>
            <w:right w:val="none" w:sz="0" w:space="0" w:color="auto"/>
          </w:divBdr>
          <w:divsChild>
            <w:div w:id="1786342615">
              <w:marLeft w:val="0"/>
              <w:marRight w:val="0"/>
              <w:marTop w:val="0"/>
              <w:marBottom w:val="0"/>
              <w:divBdr>
                <w:top w:val="none" w:sz="0" w:space="0" w:color="auto"/>
                <w:left w:val="none" w:sz="0" w:space="0" w:color="auto"/>
                <w:bottom w:val="none" w:sz="0" w:space="0" w:color="auto"/>
                <w:right w:val="none" w:sz="0" w:space="0" w:color="auto"/>
              </w:divBdr>
              <w:divsChild>
                <w:div w:id="1430617039">
                  <w:marLeft w:val="0"/>
                  <w:marRight w:val="0"/>
                  <w:marTop w:val="0"/>
                  <w:marBottom w:val="0"/>
                  <w:divBdr>
                    <w:top w:val="none" w:sz="0" w:space="0" w:color="auto"/>
                    <w:left w:val="none" w:sz="0" w:space="0" w:color="auto"/>
                    <w:bottom w:val="none" w:sz="0" w:space="0" w:color="auto"/>
                    <w:right w:val="none" w:sz="0" w:space="0" w:color="auto"/>
                  </w:divBdr>
                </w:div>
              </w:divsChild>
            </w:div>
            <w:div w:id="392630567">
              <w:marLeft w:val="0"/>
              <w:marRight w:val="0"/>
              <w:marTop w:val="0"/>
              <w:marBottom w:val="0"/>
              <w:divBdr>
                <w:top w:val="none" w:sz="0" w:space="0" w:color="auto"/>
                <w:left w:val="none" w:sz="0" w:space="0" w:color="auto"/>
                <w:bottom w:val="none" w:sz="0" w:space="0" w:color="auto"/>
                <w:right w:val="none" w:sz="0" w:space="0" w:color="auto"/>
              </w:divBdr>
            </w:div>
          </w:divsChild>
        </w:div>
        <w:div w:id="144125226">
          <w:marLeft w:val="0"/>
          <w:marRight w:val="0"/>
          <w:marTop w:val="0"/>
          <w:marBottom w:val="0"/>
          <w:divBdr>
            <w:top w:val="none" w:sz="0" w:space="0" w:color="auto"/>
            <w:left w:val="none" w:sz="0" w:space="0" w:color="auto"/>
            <w:bottom w:val="none" w:sz="0" w:space="0" w:color="auto"/>
            <w:right w:val="none" w:sz="0" w:space="0" w:color="auto"/>
          </w:divBdr>
          <w:divsChild>
            <w:div w:id="841702996">
              <w:marLeft w:val="0"/>
              <w:marRight w:val="0"/>
              <w:marTop w:val="0"/>
              <w:marBottom w:val="0"/>
              <w:divBdr>
                <w:top w:val="none" w:sz="0" w:space="0" w:color="auto"/>
                <w:left w:val="none" w:sz="0" w:space="0" w:color="auto"/>
                <w:bottom w:val="none" w:sz="0" w:space="0" w:color="auto"/>
                <w:right w:val="none" w:sz="0" w:space="0" w:color="auto"/>
              </w:divBdr>
              <w:divsChild>
                <w:div w:id="47841858">
                  <w:marLeft w:val="0"/>
                  <w:marRight w:val="0"/>
                  <w:marTop w:val="0"/>
                  <w:marBottom w:val="0"/>
                  <w:divBdr>
                    <w:top w:val="none" w:sz="0" w:space="0" w:color="auto"/>
                    <w:left w:val="none" w:sz="0" w:space="0" w:color="auto"/>
                    <w:bottom w:val="none" w:sz="0" w:space="0" w:color="auto"/>
                    <w:right w:val="none" w:sz="0" w:space="0" w:color="auto"/>
                  </w:divBdr>
                </w:div>
              </w:divsChild>
            </w:div>
            <w:div w:id="17209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8598">
      <w:bodyDiv w:val="1"/>
      <w:marLeft w:val="0"/>
      <w:marRight w:val="0"/>
      <w:marTop w:val="0"/>
      <w:marBottom w:val="0"/>
      <w:divBdr>
        <w:top w:val="none" w:sz="0" w:space="0" w:color="auto"/>
        <w:left w:val="none" w:sz="0" w:space="0" w:color="auto"/>
        <w:bottom w:val="none" w:sz="0" w:space="0" w:color="auto"/>
        <w:right w:val="none" w:sz="0" w:space="0" w:color="auto"/>
      </w:divBdr>
    </w:div>
    <w:div w:id="755904096">
      <w:bodyDiv w:val="1"/>
      <w:marLeft w:val="0"/>
      <w:marRight w:val="0"/>
      <w:marTop w:val="0"/>
      <w:marBottom w:val="0"/>
      <w:divBdr>
        <w:top w:val="none" w:sz="0" w:space="0" w:color="auto"/>
        <w:left w:val="none" w:sz="0" w:space="0" w:color="auto"/>
        <w:bottom w:val="none" w:sz="0" w:space="0" w:color="auto"/>
        <w:right w:val="none" w:sz="0" w:space="0" w:color="auto"/>
      </w:divBdr>
    </w:div>
    <w:div w:id="765229995">
      <w:bodyDiv w:val="1"/>
      <w:marLeft w:val="0"/>
      <w:marRight w:val="0"/>
      <w:marTop w:val="0"/>
      <w:marBottom w:val="0"/>
      <w:divBdr>
        <w:top w:val="none" w:sz="0" w:space="0" w:color="auto"/>
        <w:left w:val="none" w:sz="0" w:space="0" w:color="auto"/>
        <w:bottom w:val="none" w:sz="0" w:space="0" w:color="auto"/>
        <w:right w:val="none" w:sz="0" w:space="0" w:color="auto"/>
      </w:divBdr>
      <w:divsChild>
        <w:div w:id="1167205623">
          <w:marLeft w:val="0"/>
          <w:marRight w:val="0"/>
          <w:marTop w:val="0"/>
          <w:marBottom w:val="0"/>
          <w:divBdr>
            <w:top w:val="none" w:sz="0" w:space="0" w:color="auto"/>
            <w:left w:val="none" w:sz="0" w:space="0" w:color="auto"/>
            <w:bottom w:val="none" w:sz="0" w:space="0" w:color="auto"/>
            <w:right w:val="none" w:sz="0" w:space="0" w:color="auto"/>
          </w:divBdr>
          <w:divsChild>
            <w:div w:id="368073394">
              <w:marLeft w:val="0"/>
              <w:marRight w:val="0"/>
              <w:marTop w:val="0"/>
              <w:marBottom w:val="0"/>
              <w:divBdr>
                <w:top w:val="none" w:sz="0" w:space="0" w:color="auto"/>
                <w:left w:val="none" w:sz="0" w:space="0" w:color="auto"/>
                <w:bottom w:val="none" w:sz="0" w:space="0" w:color="auto"/>
                <w:right w:val="none" w:sz="0" w:space="0" w:color="auto"/>
              </w:divBdr>
              <w:divsChild>
                <w:div w:id="1769932801">
                  <w:marLeft w:val="0"/>
                  <w:marRight w:val="0"/>
                  <w:marTop w:val="0"/>
                  <w:marBottom w:val="0"/>
                  <w:divBdr>
                    <w:top w:val="none" w:sz="0" w:space="0" w:color="auto"/>
                    <w:left w:val="none" w:sz="0" w:space="0" w:color="auto"/>
                    <w:bottom w:val="none" w:sz="0" w:space="0" w:color="auto"/>
                    <w:right w:val="none" w:sz="0" w:space="0" w:color="auto"/>
                  </w:divBdr>
                </w:div>
              </w:divsChild>
            </w:div>
            <w:div w:id="1977832833">
              <w:marLeft w:val="0"/>
              <w:marRight w:val="0"/>
              <w:marTop w:val="0"/>
              <w:marBottom w:val="0"/>
              <w:divBdr>
                <w:top w:val="none" w:sz="0" w:space="0" w:color="auto"/>
                <w:left w:val="none" w:sz="0" w:space="0" w:color="auto"/>
                <w:bottom w:val="none" w:sz="0" w:space="0" w:color="auto"/>
                <w:right w:val="none" w:sz="0" w:space="0" w:color="auto"/>
              </w:divBdr>
            </w:div>
          </w:divsChild>
        </w:div>
        <w:div w:id="1725060806">
          <w:marLeft w:val="0"/>
          <w:marRight w:val="0"/>
          <w:marTop w:val="0"/>
          <w:marBottom w:val="0"/>
          <w:divBdr>
            <w:top w:val="none" w:sz="0" w:space="0" w:color="auto"/>
            <w:left w:val="none" w:sz="0" w:space="0" w:color="auto"/>
            <w:bottom w:val="none" w:sz="0" w:space="0" w:color="auto"/>
            <w:right w:val="none" w:sz="0" w:space="0" w:color="auto"/>
          </w:divBdr>
          <w:divsChild>
            <w:div w:id="1823428678">
              <w:marLeft w:val="0"/>
              <w:marRight w:val="0"/>
              <w:marTop w:val="0"/>
              <w:marBottom w:val="0"/>
              <w:divBdr>
                <w:top w:val="none" w:sz="0" w:space="0" w:color="auto"/>
                <w:left w:val="none" w:sz="0" w:space="0" w:color="auto"/>
                <w:bottom w:val="none" w:sz="0" w:space="0" w:color="auto"/>
                <w:right w:val="none" w:sz="0" w:space="0" w:color="auto"/>
              </w:divBdr>
              <w:divsChild>
                <w:div w:id="420221926">
                  <w:marLeft w:val="0"/>
                  <w:marRight w:val="0"/>
                  <w:marTop w:val="0"/>
                  <w:marBottom w:val="0"/>
                  <w:divBdr>
                    <w:top w:val="none" w:sz="0" w:space="0" w:color="auto"/>
                    <w:left w:val="none" w:sz="0" w:space="0" w:color="auto"/>
                    <w:bottom w:val="none" w:sz="0" w:space="0" w:color="auto"/>
                    <w:right w:val="none" w:sz="0" w:space="0" w:color="auto"/>
                  </w:divBdr>
                </w:div>
              </w:divsChild>
            </w:div>
            <w:div w:id="899024816">
              <w:marLeft w:val="0"/>
              <w:marRight w:val="0"/>
              <w:marTop w:val="0"/>
              <w:marBottom w:val="0"/>
              <w:divBdr>
                <w:top w:val="none" w:sz="0" w:space="0" w:color="auto"/>
                <w:left w:val="none" w:sz="0" w:space="0" w:color="auto"/>
                <w:bottom w:val="none" w:sz="0" w:space="0" w:color="auto"/>
                <w:right w:val="none" w:sz="0" w:space="0" w:color="auto"/>
              </w:divBdr>
            </w:div>
          </w:divsChild>
        </w:div>
        <w:div w:id="656423046">
          <w:marLeft w:val="0"/>
          <w:marRight w:val="0"/>
          <w:marTop w:val="0"/>
          <w:marBottom w:val="0"/>
          <w:divBdr>
            <w:top w:val="none" w:sz="0" w:space="0" w:color="auto"/>
            <w:left w:val="none" w:sz="0" w:space="0" w:color="auto"/>
            <w:bottom w:val="none" w:sz="0" w:space="0" w:color="auto"/>
            <w:right w:val="none" w:sz="0" w:space="0" w:color="auto"/>
          </w:divBdr>
          <w:divsChild>
            <w:div w:id="1034382996">
              <w:marLeft w:val="0"/>
              <w:marRight w:val="0"/>
              <w:marTop w:val="0"/>
              <w:marBottom w:val="0"/>
              <w:divBdr>
                <w:top w:val="none" w:sz="0" w:space="0" w:color="auto"/>
                <w:left w:val="none" w:sz="0" w:space="0" w:color="auto"/>
                <w:bottom w:val="none" w:sz="0" w:space="0" w:color="auto"/>
                <w:right w:val="none" w:sz="0" w:space="0" w:color="auto"/>
              </w:divBdr>
              <w:divsChild>
                <w:div w:id="196504445">
                  <w:marLeft w:val="0"/>
                  <w:marRight w:val="0"/>
                  <w:marTop w:val="0"/>
                  <w:marBottom w:val="0"/>
                  <w:divBdr>
                    <w:top w:val="none" w:sz="0" w:space="0" w:color="auto"/>
                    <w:left w:val="none" w:sz="0" w:space="0" w:color="auto"/>
                    <w:bottom w:val="none" w:sz="0" w:space="0" w:color="auto"/>
                    <w:right w:val="none" w:sz="0" w:space="0" w:color="auto"/>
                  </w:divBdr>
                </w:div>
              </w:divsChild>
            </w:div>
            <w:div w:id="1271157230">
              <w:marLeft w:val="0"/>
              <w:marRight w:val="0"/>
              <w:marTop w:val="0"/>
              <w:marBottom w:val="0"/>
              <w:divBdr>
                <w:top w:val="none" w:sz="0" w:space="0" w:color="auto"/>
                <w:left w:val="none" w:sz="0" w:space="0" w:color="auto"/>
                <w:bottom w:val="none" w:sz="0" w:space="0" w:color="auto"/>
                <w:right w:val="none" w:sz="0" w:space="0" w:color="auto"/>
              </w:divBdr>
            </w:div>
          </w:divsChild>
        </w:div>
        <w:div w:id="242880212">
          <w:marLeft w:val="0"/>
          <w:marRight w:val="0"/>
          <w:marTop w:val="0"/>
          <w:marBottom w:val="0"/>
          <w:divBdr>
            <w:top w:val="none" w:sz="0" w:space="0" w:color="auto"/>
            <w:left w:val="none" w:sz="0" w:space="0" w:color="auto"/>
            <w:bottom w:val="none" w:sz="0" w:space="0" w:color="auto"/>
            <w:right w:val="none" w:sz="0" w:space="0" w:color="auto"/>
          </w:divBdr>
          <w:divsChild>
            <w:div w:id="484011766">
              <w:marLeft w:val="0"/>
              <w:marRight w:val="0"/>
              <w:marTop w:val="0"/>
              <w:marBottom w:val="0"/>
              <w:divBdr>
                <w:top w:val="none" w:sz="0" w:space="0" w:color="auto"/>
                <w:left w:val="none" w:sz="0" w:space="0" w:color="auto"/>
                <w:bottom w:val="none" w:sz="0" w:space="0" w:color="auto"/>
                <w:right w:val="none" w:sz="0" w:space="0" w:color="auto"/>
              </w:divBdr>
              <w:divsChild>
                <w:div w:id="2126775067">
                  <w:marLeft w:val="0"/>
                  <w:marRight w:val="0"/>
                  <w:marTop w:val="0"/>
                  <w:marBottom w:val="0"/>
                  <w:divBdr>
                    <w:top w:val="none" w:sz="0" w:space="0" w:color="auto"/>
                    <w:left w:val="none" w:sz="0" w:space="0" w:color="auto"/>
                    <w:bottom w:val="none" w:sz="0" w:space="0" w:color="auto"/>
                    <w:right w:val="none" w:sz="0" w:space="0" w:color="auto"/>
                  </w:divBdr>
                </w:div>
              </w:divsChild>
            </w:div>
            <w:div w:id="2123450457">
              <w:marLeft w:val="0"/>
              <w:marRight w:val="0"/>
              <w:marTop w:val="0"/>
              <w:marBottom w:val="0"/>
              <w:divBdr>
                <w:top w:val="none" w:sz="0" w:space="0" w:color="auto"/>
                <w:left w:val="none" w:sz="0" w:space="0" w:color="auto"/>
                <w:bottom w:val="none" w:sz="0" w:space="0" w:color="auto"/>
                <w:right w:val="none" w:sz="0" w:space="0" w:color="auto"/>
              </w:divBdr>
            </w:div>
          </w:divsChild>
        </w:div>
        <w:div w:id="520363865">
          <w:marLeft w:val="0"/>
          <w:marRight w:val="0"/>
          <w:marTop w:val="0"/>
          <w:marBottom w:val="0"/>
          <w:divBdr>
            <w:top w:val="none" w:sz="0" w:space="0" w:color="auto"/>
            <w:left w:val="none" w:sz="0" w:space="0" w:color="auto"/>
            <w:bottom w:val="none" w:sz="0" w:space="0" w:color="auto"/>
            <w:right w:val="none" w:sz="0" w:space="0" w:color="auto"/>
          </w:divBdr>
          <w:divsChild>
            <w:div w:id="49883608">
              <w:marLeft w:val="0"/>
              <w:marRight w:val="0"/>
              <w:marTop w:val="0"/>
              <w:marBottom w:val="0"/>
              <w:divBdr>
                <w:top w:val="none" w:sz="0" w:space="0" w:color="auto"/>
                <w:left w:val="none" w:sz="0" w:space="0" w:color="auto"/>
                <w:bottom w:val="none" w:sz="0" w:space="0" w:color="auto"/>
                <w:right w:val="none" w:sz="0" w:space="0" w:color="auto"/>
              </w:divBdr>
              <w:divsChild>
                <w:div w:id="1740396630">
                  <w:marLeft w:val="0"/>
                  <w:marRight w:val="0"/>
                  <w:marTop w:val="0"/>
                  <w:marBottom w:val="0"/>
                  <w:divBdr>
                    <w:top w:val="none" w:sz="0" w:space="0" w:color="auto"/>
                    <w:left w:val="none" w:sz="0" w:space="0" w:color="auto"/>
                    <w:bottom w:val="none" w:sz="0" w:space="0" w:color="auto"/>
                    <w:right w:val="none" w:sz="0" w:space="0" w:color="auto"/>
                  </w:divBdr>
                </w:div>
              </w:divsChild>
            </w:div>
            <w:div w:id="11590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4683">
      <w:bodyDiv w:val="1"/>
      <w:marLeft w:val="0"/>
      <w:marRight w:val="0"/>
      <w:marTop w:val="0"/>
      <w:marBottom w:val="0"/>
      <w:divBdr>
        <w:top w:val="none" w:sz="0" w:space="0" w:color="auto"/>
        <w:left w:val="none" w:sz="0" w:space="0" w:color="auto"/>
        <w:bottom w:val="none" w:sz="0" w:space="0" w:color="auto"/>
        <w:right w:val="none" w:sz="0" w:space="0" w:color="auto"/>
      </w:divBdr>
    </w:div>
    <w:div w:id="890338687">
      <w:bodyDiv w:val="1"/>
      <w:marLeft w:val="0"/>
      <w:marRight w:val="0"/>
      <w:marTop w:val="0"/>
      <w:marBottom w:val="0"/>
      <w:divBdr>
        <w:top w:val="none" w:sz="0" w:space="0" w:color="auto"/>
        <w:left w:val="none" w:sz="0" w:space="0" w:color="auto"/>
        <w:bottom w:val="none" w:sz="0" w:space="0" w:color="auto"/>
        <w:right w:val="none" w:sz="0" w:space="0" w:color="auto"/>
      </w:divBdr>
    </w:div>
    <w:div w:id="935555823">
      <w:bodyDiv w:val="1"/>
      <w:marLeft w:val="0"/>
      <w:marRight w:val="0"/>
      <w:marTop w:val="0"/>
      <w:marBottom w:val="0"/>
      <w:divBdr>
        <w:top w:val="none" w:sz="0" w:space="0" w:color="auto"/>
        <w:left w:val="none" w:sz="0" w:space="0" w:color="auto"/>
        <w:bottom w:val="none" w:sz="0" w:space="0" w:color="auto"/>
        <w:right w:val="none" w:sz="0" w:space="0" w:color="auto"/>
      </w:divBdr>
    </w:div>
    <w:div w:id="1072850265">
      <w:bodyDiv w:val="1"/>
      <w:marLeft w:val="0"/>
      <w:marRight w:val="0"/>
      <w:marTop w:val="0"/>
      <w:marBottom w:val="0"/>
      <w:divBdr>
        <w:top w:val="none" w:sz="0" w:space="0" w:color="auto"/>
        <w:left w:val="none" w:sz="0" w:space="0" w:color="auto"/>
        <w:bottom w:val="none" w:sz="0" w:space="0" w:color="auto"/>
        <w:right w:val="none" w:sz="0" w:space="0" w:color="auto"/>
      </w:divBdr>
    </w:div>
    <w:div w:id="1113134015">
      <w:bodyDiv w:val="1"/>
      <w:marLeft w:val="0"/>
      <w:marRight w:val="0"/>
      <w:marTop w:val="0"/>
      <w:marBottom w:val="0"/>
      <w:divBdr>
        <w:top w:val="none" w:sz="0" w:space="0" w:color="auto"/>
        <w:left w:val="none" w:sz="0" w:space="0" w:color="auto"/>
        <w:bottom w:val="none" w:sz="0" w:space="0" w:color="auto"/>
        <w:right w:val="none" w:sz="0" w:space="0" w:color="auto"/>
      </w:divBdr>
    </w:div>
    <w:div w:id="1134441533">
      <w:bodyDiv w:val="1"/>
      <w:marLeft w:val="0"/>
      <w:marRight w:val="0"/>
      <w:marTop w:val="0"/>
      <w:marBottom w:val="0"/>
      <w:divBdr>
        <w:top w:val="none" w:sz="0" w:space="0" w:color="auto"/>
        <w:left w:val="none" w:sz="0" w:space="0" w:color="auto"/>
        <w:bottom w:val="none" w:sz="0" w:space="0" w:color="auto"/>
        <w:right w:val="none" w:sz="0" w:space="0" w:color="auto"/>
      </w:divBdr>
      <w:divsChild>
        <w:div w:id="1378699961">
          <w:marLeft w:val="0"/>
          <w:marRight w:val="0"/>
          <w:marTop w:val="200"/>
          <w:marBottom w:val="0"/>
          <w:divBdr>
            <w:top w:val="none" w:sz="0" w:space="0" w:color="auto"/>
            <w:left w:val="none" w:sz="0" w:space="0" w:color="auto"/>
            <w:bottom w:val="none" w:sz="0" w:space="0" w:color="auto"/>
            <w:right w:val="none" w:sz="0" w:space="0" w:color="auto"/>
          </w:divBdr>
        </w:div>
      </w:divsChild>
    </w:div>
    <w:div w:id="1176378788">
      <w:bodyDiv w:val="1"/>
      <w:marLeft w:val="0"/>
      <w:marRight w:val="0"/>
      <w:marTop w:val="0"/>
      <w:marBottom w:val="0"/>
      <w:divBdr>
        <w:top w:val="none" w:sz="0" w:space="0" w:color="auto"/>
        <w:left w:val="none" w:sz="0" w:space="0" w:color="auto"/>
        <w:bottom w:val="none" w:sz="0" w:space="0" w:color="auto"/>
        <w:right w:val="none" w:sz="0" w:space="0" w:color="auto"/>
      </w:divBdr>
    </w:div>
    <w:div w:id="1220363577">
      <w:bodyDiv w:val="1"/>
      <w:marLeft w:val="0"/>
      <w:marRight w:val="0"/>
      <w:marTop w:val="0"/>
      <w:marBottom w:val="0"/>
      <w:divBdr>
        <w:top w:val="none" w:sz="0" w:space="0" w:color="auto"/>
        <w:left w:val="none" w:sz="0" w:space="0" w:color="auto"/>
        <w:bottom w:val="none" w:sz="0" w:space="0" w:color="auto"/>
        <w:right w:val="none" w:sz="0" w:space="0" w:color="auto"/>
      </w:divBdr>
    </w:div>
    <w:div w:id="1261991958">
      <w:bodyDiv w:val="1"/>
      <w:marLeft w:val="0"/>
      <w:marRight w:val="0"/>
      <w:marTop w:val="0"/>
      <w:marBottom w:val="0"/>
      <w:divBdr>
        <w:top w:val="none" w:sz="0" w:space="0" w:color="auto"/>
        <w:left w:val="none" w:sz="0" w:space="0" w:color="auto"/>
        <w:bottom w:val="none" w:sz="0" w:space="0" w:color="auto"/>
        <w:right w:val="none" w:sz="0" w:space="0" w:color="auto"/>
      </w:divBdr>
    </w:div>
    <w:div w:id="1288586188">
      <w:bodyDiv w:val="1"/>
      <w:marLeft w:val="0"/>
      <w:marRight w:val="0"/>
      <w:marTop w:val="0"/>
      <w:marBottom w:val="0"/>
      <w:divBdr>
        <w:top w:val="none" w:sz="0" w:space="0" w:color="auto"/>
        <w:left w:val="none" w:sz="0" w:space="0" w:color="auto"/>
        <w:bottom w:val="none" w:sz="0" w:space="0" w:color="auto"/>
        <w:right w:val="none" w:sz="0" w:space="0" w:color="auto"/>
      </w:divBdr>
    </w:div>
    <w:div w:id="1333802249">
      <w:bodyDiv w:val="1"/>
      <w:marLeft w:val="0"/>
      <w:marRight w:val="0"/>
      <w:marTop w:val="0"/>
      <w:marBottom w:val="0"/>
      <w:divBdr>
        <w:top w:val="none" w:sz="0" w:space="0" w:color="auto"/>
        <w:left w:val="none" w:sz="0" w:space="0" w:color="auto"/>
        <w:bottom w:val="none" w:sz="0" w:space="0" w:color="auto"/>
        <w:right w:val="none" w:sz="0" w:space="0" w:color="auto"/>
      </w:divBdr>
    </w:div>
    <w:div w:id="1395472584">
      <w:bodyDiv w:val="1"/>
      <w:marLeft w:val="0"/>
      <w:marRight w:val="0"/>
      <w:marTop w:val="0"/>
      <w:marBottom w:val="0"/>
      <w:divBdr>
        <w:top w:val="none" w:sz="0" w:space="0" w:color="auto"/>
        <w:left w:val="none" w:sz="0" w:space="0" w:color="auto"/>
        <w:bottom w:val="none" w:sz="0" w:space="0" w:color="auto"/>
        <w:right w:val="none" w:sz="0" w:space="0" w:color="auto"/>
      </w:divBdr>
    </w:div>
    <w:div w:id="1405227291">
      <w:bodyDiv w:val="1"/>
      <w:marLeft w:val="0"/>
      <w:marRight w:val="0"/>
      <w:marTop w:val="0"/>
      <w:marBottom w:val="0"/>
      <w:divBdr>
        <w:top w:val="none" w:sz="0" w:space="0" w:color="auto"/>
        <w:left w:val="none" w:sz="0" w:space="0" w:color="auto"/>
        <w:bottom w:val="none" w:sz="0" w:space="0" w:color="auto"/>
        <w:right w:val="none" w:sz="0" w:space="0" w:color="auto"/>
      </w:divBdr>
    </w:div>
    <w:div w:id="1405449638">
      <w:bodyDiv w:val="1"/>
      <w:marLeft w:val="0"/>
      <w:marRight w:val="0"/>
      <w:marTop w:val="0"/>
      <w:marBottom w:val="0"/>
      <w:divBdr>
        <w:top w:val="none" w:sz="0" w:space="0" w:color="auto"/>
        <w:left w:val="none" w:sz="0" w:space="0" w:color="auto"/>
        <w:bottom w:val="none" w:sz="0" w:space="0" w:color="auto"/>
        <w:right w:val="none" w:sz="0" w:space="0" w:color="auto"/>
      </w:divBdr>
    </w:div>
    <w:div w:id="1420566741">
      <w:bodyDiv w:val="1"/>
      <w:marLeft w:val="0"/>
      <w:marRight w:val="0"/>
      <w:marTop w:val="0"/>
      <w:marBottom w:val="0"/>
      <w:divBdr>
        <w:top w:val="none" w:sz="0" w:space="0" w:color="auto"/>
        <w:left w:val="none" w:sz="0" w:space="0" w:color="auto"/>
        <w:bottom w:val="none" w:sz="0" w:space="0" w:color="auto"/>
        <w:right w:val="none" w:sz="0" w:space="0" w:color="auto"/>
      </w:divBdr>
    </w:div>
    <w:div w:id="1426417309">
      <w:bodyDiv w:val="1"/>
      <w:marLeft w:val="0"/>
      <w:marRight w:val="0"/>
      <w:marTop w:val="0"/>
      <w:marBottom w:val="0"/>
      <w:divBdr>
        <w:top w:val="none" w:sz="0" w:space="0" w:color="auto"/>
        <w:left w:val="none" w:sz="0" w:space="0" w:color="auto"/>
        <w:bottom w:val="none" w:sz="0" w:space="0" w:color="auto"/>
        <w:right w:val="none" w:sz="0" w:space="0" w:color="auto"/>
      </w:divBdr>
    </w:div>
    <w:div w:id="1464231898">
      <w:bodyDiv w:val="1"/>
      <w:marLeft w:val="0"/>
      <w:marRight w:val="0"/>
      <w:marTop w:val="0"/>
      <w:marBottom w:val="0"/>
      <w:divBdr>
        <w:top w:val="none" w:sz="0" w:space="0" w:color="auto"/>
        <w:left w:val="none" w:sz="0" w:space="0" w:color="auto"/>
        <w:bottom w:val="none" w:sz="0" w:space="0" w:color="auto"/>
        <w:right w:val="none" w:sz="0" w:space="0" w:color="auto"/>
      </w:divBdr>
    </w:div>
    <w:div w:id="1499150471">
      <w:bodyDiv w:val="1"/>
      <w:marLeft w:val="0"/>
      <w:marRight w:val="0"/>
      <w:marTop w:val="0"/>
      <w:marBottom w:val="0"/>
      <w:divBdr>
        <w:top w:val="none" w:sz="0" w:space="0" w:color="auto"/>
        <w:left w:val="none" w:sz="0" w:space="0" w:color="auto"/>
        <w:bottom w:val="none" w:sz="0" w:space="0" w:color="auto"/>
        <w:right w:val="none" w:sz="0" w:space="0" w:color="auto"/>
      </w:divBdr>
    </w:div>
    <w:div w:id="1558121970">
      <w:bodyDiv w:val="1"/>
      <w:marLeft w:val="0"/>
      <w:marRight w:val="0"/>
      <w:marTop w:val="0"/>
      <w:marBottom w:val="0"/>
      <w:divBdr>
        <w:top w:val="none" w:sz="0" w:space="0" w:color="auto"/>
        <w:left w:val="none" w:sz="0" w:space="0" w:color="auto"/>
        <w:bottom w:val="none" w:sz="0" w:space="0" w:color="auto"/>
        <w:right w:val="none" w:sz="0" w:space="0" w:color="auto"/>
      </w:divBdr>
    </w:div>
    <w:div w:id="1561592002">
      <w:bodyDiv w:val="1"/>
      <w:marLeft w:val="0"/>
      <w:marRight w:val="0"/>
      <w:marTop w:val="0"/>
      <w:marBottom w:val="0"/>
      <w:divBdr>
        <w:top w:val="none" w:sz="0" w:space="0" w:color="auto"/>
        <w:left w:val="none" w:sz="0" w:space="0" w:color="auto"/>
        <w:bottom w:val="none" w:sz="0" w:space="0" w:color="auto"/>
        <w:right w:val="none" w:sz="0" w:space="0" w:color="auto"/>
      </w:divBdr>
    </w:div>
    <w:div w:id="1620993495">
      <w:bodyDiv w:val="1"/>
      <w:marLeft w:val="0"/>
      <w:marRight w:val="0"/>
      <w:marTop w:val="0"/>
      <w:marBottom w:val="0"/>
      <w:divBdr>
        <w:top w:val="none" w:sz="0" w:space="0" w:color="auto"/>
        <w:left w:val="none" w:sz="0" w:space="0" w:color="auto"/>
        <w:bottom w:val="none" w:sz="0" w:space="0" w:color="auto"/>
        <w:right w:val="none" w:sz="0" w:space="0" w:color="auto"/>
      </w:divBdr>
    </w:div>
    <w:div w:id="1686666313">
      <w:bodyDiv w:val="1"/>
      <w:marLeft w:val="0"/>
      <w:marRight w:val="0"/>
      <w:marTop w:val="0"/>
      <w:marBottom w:val="0"/>
      <w:divBdr>
        <w:top w:val="none" w:sz="0" w:space="0" w:color="auto"/>
        <w:left w:val="none" w:sz="0" w:space="0" w:color="auto"/>
        <w:bottom w:val="none" w:sz="0" w:space="0" w:color="auto"/>
        <w:right w:val="none" w:sz="0" w:space="0" w:color="auto"/>
      </w:divBdr>
    </w:div>
    <w:div w:id="1712076429">
      <w:bodyDiv w:val="1"/>
      <w:marLeft w:val="0"/>
      <w:marRight w:val="0"/>
      <w:marTop w:val="0"/>
      <w:marBottom w:val="0"/>
      <w:divBdr>
        <w:top w:val="none" w:sz="0" w:space="0" w:color="auto"/>
        <w:left w:val="none" w:sz="0" w:space="0" w:color="auto"/>
        <w:bottom w:val="none" w:sz="0" w:space="0" w:color="auto"/>
        <w:right w:val="none" w:sz="0" w:space="0" w:color="auto"/>
      </w:divBdr>
    </w:div>
    <w:div w:id="1722434719">
      <w:bodyDiv w:val="1"/>
      <w:marLeft w:val="0"/>
      <w:marRight w:val="0"/>
      <w:marTop w:val="0"/>
      <w:marBottom w:val="0"/>
      <w:divBdr>
        <w:top w:val="none" w:sz="0" w:space="0" w:color="auto"/>
        <w:left w:val="none" w:sz="0" w:space="0" w:color="auto"/>
        <w:bottom w:val="none" w:sz="0" w:space="0" w:color="auto"/>
        <w:right w:val="none" w:sz="0" w:space="0" w:color="auto"/>
      </w:divBdr>
    </w:div>
    <w:div w:id="1748183095">
      <w:bodyDiv w:val="1"/>
      <w:marLeft w:val="0"/>
      <w:marRight w:val="0"/>
      <w:marTop w:val="0"/>
      <w:marBottom w:val="0"/>
      <w:divBdr>
        <w:top w:val="none" w:sz="0" w:space="0" w:color="auto"/>
        <w:left w:val="none" w:sz="0" w:space="0" w:color="auto"/>
        <w:bottom w:val="none" w:sz="0" w:space="0" w:color="auto"/>
        <w:right w:val="none" w:sz="0" w:space="0" w:color="auto"/>
      </w:divBdr>
      <w:divsChild>
        <w:div w:id="1691830480">
          <w:marLeft w:val="0"/>
          <w:marRight w:val="0"/>
          <w:marTop w:val="200"/>
          <w:marBottom w:val="0"/>
          <w:divBdr>
            <w:top w:val="none" w:sz="0" w:space="0" w:color="auto"/>
            <w:left w:val="none" w:sz="0" w:space="0" w:color="auto"/>
            <w:bottom w:val="none" w:sz="0" w:space="0" w:color="auto"/>
            <w:right w:val="none" w:sz="0" w:space="0" w:color="auto"/>
          </w:divBdr>
        </w:div>
      </w:divsChild>
    </w:div>
    <w:div w:id="1755980010">
      <w:bodyDiv w:val="1"/>
      <w:marLeft w:val="0"/>
      <w:marRight w:val="0"/>
      <w:marTop w:val="0"/>
      <w:marBottom w:val="0"/>
      <w:divBdr>
        <w:top w:val="none" w:sz="0" w:space="0" w:color="auto"/>
        <w:left w:val="none" w:sz="0" w:space="0" w:color="auto"/>
        <w:bottom w:val="none" w:sz="0" w:space="0" w:color="auto"/>
        <w:right w:val="none" w:sz="0" w:space="0" w:color="auto"/>
      </w:divBdr>
    </w:div>
    <w:div w:id="1790313604">
      <w:bodyDiv w:val="1"/>
      <w:marLeft w:val="0"/>
      <w:marRight w:val="0"/>
      <w:marTop w:val="0"/>
      <w:marBottom w:val="0"/>
      <w:divBdr>
        <w:top w:val="none" w:sz="0" w:space="0" w:color="auto"/>
        <w:left w:val="none" w:sz="0" w:space="0" w:color="auto"/>
        <w:bottom w:val="none" w:sz="0" w:space="0" w:color="auto"/>
        <w:right w:val="none" w:sz="0" w:space="0" w:color="auto"/>
      </w:divBdr>
    </w:div>
    <w:div w:id="1804421030">
      <w:bodyDiv w:val="1"/>
      <w:marLeft w:val="0"/>
      <w:marRight w:val="0"/>
      <w:marTop w:val="0"/>
      <w:marBottom w:val="0"/>
      <w:divBdr>
        <w:top w:val="none" w:sz="0" w:space="0" w:color="auto"/>
        <w:left w:val="none" w:sz="0" w:space="0" w:color="auto"/>
        <w:bottom w:val="none" w:sz="0" w:space="0" w:color="auto"/>
        <w:right w:val="none" w:sz="0" w:space="0" w:color="auto"/>
      </w:divBdr>
    </w:div>
    <w:div w:id="1809392448">
      <w:bodyDiv w:val="1"/>
      <w:marLeft w:val="0"/>
      <w:marRight w:val="0"/>
      <w:marTop w:val="0"/>
      <w:marBottom w:val="0"/>
      <w:divBdr>
        <w:top w:val="none" w:sz="0" w:space="0" w:color="auto"/>
        <w:left w:val="none" w:sz="0" w:space="0" w:color="auto"/>
        <w:bottom w:val="none" w:sz="0" w:space="0" w:color="auto"/>
        <w:right w:val="none" w:sz="0" w:space="0" w:color="auto"/>
      </w:divBdr>
      <w:divsChild>
        <w:div w:id="1763991891">
          <w:marLeft w:val="0"/>
          <w:marRight w:val="0"/>
          <w:marTop w:val="200"/>
          <w:marBottom w:val="0"/>
          <w:divBdr>
            <w:top w:val="none" w:sz="0" w:space="0" w:color="auto"/>
            <w:left w:val="none" w:sz="0" w:space="0" w:color="auto"/>
            <w:bottom w:val="none" w:sz="0" w:space="0" w:color="auto"/>
            <w:right w:val="none" w:sz="0" w:space="0" w:color="auto"/>
          </w:divBdr>
        </w:div>
        <w:div w:id="902368595">
          <w:marLeft w:val="0"/>
          <w:marRight w:val="0"/>
          <w:marTop w:val="200"/>
          <w:marBottom w:val="0"/>
          <w:divBdr>
            <w:top w:val="none" w:sz="0" w:space="0" w:color="auto"/>
            <w:left w:val="none" w:sz="0" w:space="0" w:color="auto"/>
            <w:bottom w:val="none" w:sz="0" w:space="0" w:color="auto"/>
            <w:right w:val="none" w:sz="0" w:space="0" w:color="auto"/>
          </w:divBdr>
        </w:div>
        <w:div w:id="1126580196">
          <w:marLeft w:val="0"/>
          <w:marRight w:val="0"/>
          <w:marTop w:val="200"/>
          <w:marBottom w:val="0"/>
          <w:divBdr>
            <w:top w:val="none" w:sz="0" w:space="0" w:color="auto"/>
            <w:left w:val="none" w:sz="0" w:space="0" w:color="auto"/>
            <w:bottom w:val="none" w:sz="0" w:space="0" w:color="auto"/>
            <w:right w:val="none" w:sz="0" w:space="0" w:color="auto"/>
          </w:divBdr>
        </w:div>
        <w:div w:id="90245003">
          <w:marLeft w:val="0"/>
          <w:marRight w:val="0"/>
          <w:marTop w:val="200"/>
          <w:marBottom w:val="0"/>
          <w:divBdr>
            <w:top w:val="none" w:sz="0" w:space="0" w:color="auto"/>
            <w:left w:val="none" w:sz="0" w:space="0" w:color="auto"/>
            <w:bottom w:val="none" w:sz="0" w:space="0" w:color="auto"/>
            <w:right w:val="none" w:sz="0" w:space="0" w:color="auto"/>
          </w:divBdr>
        </w:div>
      </w:divsChild>
    </w:div>
    <w:div w:id="1909225927">
      <w:bodyDiv w:val="1"/>
      <w:marLeft w:val="0"/>
      <w:marRight w:val="0"/>
      <w:marTop w:val="0"/>
      <w:marBottom w:val="0"/>
      <w:divBdr>
        <w:top w:val="none" w:sz="0" w:space="0" w:color="auto"/>
        <w:left w:val="none" w:sz="0" w:space="0" w:color="auto"/>
        <w:bottom w:val="none" w:sz="0" w:space="0" w:color="auto"/>
        <w:right w:val="none" w:sz="0" w:space="0" w:color="auto"/>
      </w:divBdr>
    </w:div>
    <w:div w:id="1972975049">
      <w:bodyDiv w:val="1"/>
      <w:marLeft w:val="0"/>
      <w:marRight w:val="0"/>
      <w:marTop w:val="0"/>
      <w:marBottom w:val="0"/>
      <w:divBdr>
        <w:top w:val="none" w:sz="0" w:space="0" w:color="auto"/>
        <w:left w:val="none" w:sz="0" w:space="0" w:color="auto"/>
        <w:bottom w:val="none" w:sz="0" w:space="0" w:color="auto"/>
        <w:right w:val="none" w:sz="0" w:space="0" w:color="auto"/>
      </w:divBdr>
    </w:div>
    <w:div w:id="2059433202">
      <w:bodyDiv w:val="1"/>
      <w:marLeft w:val="0"/>
      <w:marRight w:val="0"/>
      <w:marTop w:val="0"/>
      <w:marBottom w:val="0"/>
      <w:divBdr>
        <w:top w:val="none" w:sz="0" w:space="0" w:color="auto"/>
        <w:left w:val="none" w:sz="0" w:space="0" w:color="auto"/>
        <w:bottom w:val="none" w:sz="0" w:space="0" w:color="auto"/>
        <w:right w:val="none" w:sz="0" w:space="0" w:color="auto"/>
      </w:divBdr>
    </w:div>
    <w:div w:id="2082559280">
      <w:bodyDiv w:val="1"/>
      <w:marLeft w:val="0"/>
      <w:marRight w:val="0"/>
      <w:marTop w:val="0"/>
      <w:marBottom w:val="0"/>
      <w:divBdr>
        <w:top w:val="none" w:sz="0" w:space="0" w:color="auto"/>
        <w:left w:val="none" w:sz="0" w:space="0" w:color="auto"/>
        <w:bottom w:val="none" w:sz="0" w:space="0" w:color="auto"/>
        <w:right w:val="none" w:sz="0" w:space="0" w:color="auto"/>
      </w:divBdr>
    </w:div>
    <w:div w:id="2118408284">
      <w:bodyDiv w:val="1"/>
      <w:marLeft w:val="0"/>
      <w:marRight w:val="0"/>
      <w:marTop w:val="0"/>
      <w:marBottom w:val="0"/>
      <w:divBdr>
        <w:top w:val="none" w:sz="0" w:space="0" w:color="auto"/>
        <w:left w:val="none" w:sz="0" w:space="0" w:color="auto"/>
        <w:bottom w:val="none" w:sz="0" w:space="0" w:color="auto"/>
        <w:right w:val="none" w:sz="0" w:space="0" w:color="auto"/>
      </w:divBdr>
    </w:div>
    <w:div w:id="212723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fa9\AppData\Local\Microsoft\Office\16.0\DTS\en-US%7b9F293C53-E780-4CF1-B988-A2B3F2054591%7d\%7bC0BBCEA4-6B97-4661-B8ED-71C6224766F8%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Goe</b:Tag>
    <b:SourceType>JournalArticle</b:SourceType>
    <b:Guid>{67E2423D-0FB9-4185-8DE1-154A7D7F63AA}</b:Guid>
    <b:Title>An Algorithm for the Evaluation of Finite Trigonometric Series</b:Title>
    <b:Author>
      <b:Author>
        <b:NameList>
          <b:Person>
            <b:Last>Goertzel</b:Last>
            <b:First>G</b:First>
          </b:Person>
        </b:NameList>
      </b:Author>
    </b:Author>
    <b:JournalName>The American Mathematical Monthly</b:JournalName>
    <b:RefOrder>1</b:RefOrder>
  </b:Source>
  <b:Source>
    <b:Tag>MAD</b:Tag>
    <b:SourceType>JournalArticle</b:SourceType>
    <b:Guid>{39971243-2142-4210-BB76-1DDCF836F262}</b:Guid>
    <b:Author>
      <b:Author>
        <b:NameList>
          <b:Person>
            <b:Last>M. A. De Jesús</b:Last>
            <b:First>M.</b:First>
            <b:Middle>Teixeira, L. Vincente, Y. Rodríguez</b:Middle>
          </b:Person>
        </b:NameList>
      </b:Author>
    </b:Author>
    <b:Title>Nonuniform Discrete Short-Time Fourier Transform A Goertzel Filter Bank versus a FIR Filtering Approach</b:Title>
    <b:JournalName>IEEE</b:JournalName>
    <b:RefOrder>2</b:RefOrder>
  </b:Source>
  <b:Source>
    <b:Tag>Pet</b:Tag>
    <b:SourceType>JournalArticle</b:SourceType>
    <b:Guid>{C42662FC-8B02-43C8-B8D4-FB3ABE27A72F}</b:Guid>
    <b:Author>
      <b:Author>
        <b:NameList>
          <b:Person>
            <b:Last>Sysel</b:Last>
            <b:First>Petr</b:First>
          </b:Person>
          <b:Person>
            <b:Last>Rajmic</b:Last>
            <b:First>Pavel</b:First>
          </b:Person>
        </b:NameList>
      </b:Author>
    </b:Author>
    <b:Title>Goertzel algorithm generalized to non-integer multiples of fundamental frequency</b:Title>
    <b:JournalName>EURASIP Journal on Advances in Signal Processing</b:JournalName>
    <b:RefOrder>5</b:RefOrder>
  </b:Source>
  <b:Source>
    <b:Tag>Dul</b:Tag>
    <b:SourceType>JournalArticle</b:SourceType>
    <b:Guid>{EC1FB287-FC5A-4C51-99FC-70B03B26CD99}</b:Guid>
    <b:Author>
      <b:Author>
        <b:NameList>
          <b:Person>
            <b:Last>Dulik</b:Last>
            <b:First>Tomas</b:First>
          </b:Person>
        </b:NameList>
      </b:Author>
    </b:Author>
    <b:Title>An FPGA Implementation of Goertzel Algorithm.</b:Title>
    <b:JournalName>Springer</b:JournalName>
    <b:RefOrder>3</b:RefOrder>
  </b:Source>
  <b:Source>
    <b:Tag>LRe</b:Tag>
    <b:SourceType>JournalArticle</b:SourceType>
    <b:Guid>{BDCD7B36-2E8E-4653-885C-172F37418526}</b:Guid>
    <b:Author>
      <b:Author>
        <b:NameList>
          <b:Person>
            <b:Last>Regnacq</b:Last>
            <b:First>L.</b:First>
          </b:Person>
          <b:Person>
            <b:Last>Wu</b:Last>
            <b:First>Y.</b:First>
          </b:Person>
          <b:Person>
            <b:Last>Neshatvar</b:Last>
            <b:First>N.</b:First>
          </b:Person>
          <b:Person>
            <b:Last>Jiang</b:Last>
            <b:First>D.</b:First>
          </b:Person>
          <b:Person>
            <b:Last>Demosthenous</b:Last>
            <b:First>A.</b:First>
          </b:Person>
        </b:NameList>
      </b:Author>
    </b:Author>
    <b:Title>A Goertzel Filter-Based System for Fast Simultaneous Multi-Frequency EIS</b:Title>
    <b:JournalName>IEEE</b:JournalName>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3.xml><?xml version="1.0" encoding="utf-8"?>
<ds:datastoreItem xmlns:ds="http://schemas.openxmlformats.org/officeDocument/2006/customXml" ds:itemID="{09CF3DB6-3A62-4189-9DA8-0629AEA735AB}">
  <ds:schemaRefs>
    <ds:schemaRef ds:uri="http://schemas.openxmlformats.org/officeDocument/2006/bibliography"/>
  </ds:schemaRefs>
</ds:datastoreItem>
</file>

<file path=customXml/itemProps4.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{C0BBCEA4-6B97-4661-B8ED-71C6224766F8}tf56348247_win32.dotx</Template>
  <TotalTime>0</TotalTime>
  <Pages>29</Pages>
  <Words>6053</Words>
  <Characters>34507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2024-07-11T10:39:00Z</dcterms:created>
  <dcterms:modified xsi:type="dcterms:W3CDTF">2024-07-13T23:06:00Z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